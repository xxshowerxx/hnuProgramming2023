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CB025E" w14:textId="77777777" w:rsidR="00515A9C" w:rsidRDefault="00000000">
      <w:pPr>
        <w:jc w:val="center"/>
        <w:rPr>
          <w:rFonts w:ascii="宋体" w:hAnsi="宋体"/>
          <w:b/>
          <w:bCs/>
          <w:sz w:val="56"/>
          <w:szCs w:val="56"/>
        </w:rPr>
      </w:pPr>
      <w:r>
        <w:rPr>
          <w:rFonts w:ascii="宋体" w:hAnsi="宋体" w:hint="eastAsia"/>
          <w:b/>
          <w:bCs/>
          <w:sz w:val="56"/>
          <w:szCs w:val="56"/>
        </w:rPr>
        <w:t>题：图书管理系统</w:t>
      </w:r>
    </w:p>
    <w:p w14:paraId="7F26B29A" w14:textId="77777777" w:rsidR="00515A9C" w:rsidRDefault="00000000">
      <w:pPr>
        <w:rPr>
          <w:rFonts w:ascii="宋体" w:hAnsi="宋体"/>
          <w:b/>
          <w:bCs/>
          <w:sz w:val="36"/>
          <w:szCs w:val="36"/>
        </w:rPr>
      </w:pPr>
      <w:r>
        <w:rPr>
          <w:rFonts w:ascii="宋体" w:hAnsi="宋体" w:hint="eastAsia"/>
          <w:b/>
          <w:bCs/>
          <w:sz w:val="36"/>
          <w:szCs w:val="36"/>
        </w:rPr>
        <w:t>一、问题描述</w:t>
      </w:r>
    </w:p>
    <w:p w14:paraId="0A9EB1B7" w14:textId="77777777" w:rsidR="00515A9C" w:rsidRDefault="00000000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H大学图书馆邀请你建立一个图书馆信息管理系统。请使用面向对象思想完成该问题，具体要求如下：</w:t>
      </w:r>
    </w:p>
    <w:p w14:paraId="05145F06" w14:textId="77777777" w:rsidR="00515A9C" w:rsidRDefault="00515A9C">
      <w:pPr>
        <w:jc w:val="left"/>
        <w:rPr>
          <w:rFonts w:ascii="宋体" w:hAnsi="宋体"/>
          <w:sz w:val="24"/>
        </w:rPr>
      </w:pPr>
    </w:p>
    <w:p w14:paraId="798E1CBA" w14:textId="77777777" w:rsidR="00515A9C" w:rsidRDefault="00000000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（1）设计一款</w:t>
      </w:r>
      <w:r>
        <w:rPr>
          <w:rFonts w:ascii="宋体" w:hAnsi="宋体" w:hint="eastAsia"/>
          <w:b/>
          <w:color w:val="FF0000"/>
          <w:sz w:val="24"/>
        </w:rPr>
        <w:t>文字式交互</w:t>
      </w:r>
      <w:r>
        <w:rPr>
          <w:rFonts w:ascii="宋体" w:hAnsi="宋体" w:hint="eastAsia"/>
          <w:sz w:val="24"/>
        </w:rPr>
        <w:t>的图书管理系统，要求具备注册登录、浏览图书、借还图书等基本功能；</w:t>
      </w:r>
    </w:p>
    <w:p w14:paraId="5BF10A93" w14:textId="77777777" w:rsidR="00515A9C" w:rsidRDefault="00515A9C">
      <w:pPr>
        <w:jc w:val="left"/>
        <w:rPr>
          <w:rFonts w:ascii="宋体" w:hAnsi="宋体"/>
          <w:sz w:val="24"/>
        </w:rPr>
      </w:pPr>
    </w:p>
    <w:p w14:paraId="492F7EBF" w14:textId="77777777" w:rsidR="00515A9C" w:rsidRDefault="00000000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（2）要求以外部文件的形式存储书籍信息、馆藏记录、借阅记录、用户信息等。【可参考提供的书籍清单】</w:t>
      </w:r>
    </w:p>
    <w:p w14:paraId="3E1E3AF5" w14:textId="77777777" w:rsidR="00515A9C" w:rsidRDefault="00515A9C">
      <w:pPr>
        <w:jc w:val="left"/>
        <w:rPr>
          <w:rFonts w:ascii="宋体" w:hAnsi="宋体"/>
          <w:sz w:val="24"/>
        </w:rPr>
      </w:pPr>
    </w:p>
    <w:p w14:paraId="28C88D1E" w14:textId="77777777" w:rsidR="00515A9C" w:rsidRDefault="00000000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（3）图书信息包含但不限于：</w:t>
      </w:r>
    </w:p>
    <w:p w14:paraId="30DA6FA5" w14:textId="77777777" w:rsidR="00515A9C" w:rsidRDefault="00000000">
      <w:pPr>
        <w:pStyle w:val="a3"/>
        <w:numPr>
          <w:ilvl w:val="0"/>
          <w:numId w:val="1"/>
        </w:numPr>
        <w:ind w:firstLineChars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题名</w:t>
      </w:r>
    </w:p>
    <w:p w14:paraId="46F9EC2D" w14:textId="77777777" w:rsidR="00515A9C" w:rsidRDefault="00000000">
      <w:pPr>
        <w:pStyle w:val="a3"/>
        <w:numPr>
          <w:ilvl w:val="0"/>
          <w:numId w:val="1"/>
        </w:numPr>
        <w:ind w:firstLineChars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ISBN/ISSN</w:t>
      </w:r>
    </w:p>
    <w:p w14:paraId="7CE64F03" w14:textId="77777777" w:rsidR="00515A9C" w:rsidRDefault="00000000">
      <w:pPr>
        <w:pStyle w:val="a3"/>
        <w:numPr>
          <w:ilvl w:val="0"/>
          <w:numId w:val="1"/>
        </w:numPr>
        <w:ind w:firstLineChars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作者</w:t>
      </w:r>
    </w:p>
    <w:p w14:paraId="2A723009" w14:textId="77777777" w:rsidR="00515A9C" w:rsidRDefault="00000000">
      <w:pPr>
        <w:pStyle w:val="a3"/>
        <w:numPr>
          <w:ilvl w:val="0"/>
          <w:numId w:val="1"/>
        </w:numPr>
        <w:ind w:firstLineChars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出版社</w:t>
      </w:r>
    </w:p>
    <w:p w14:paraId="79A98C2D" w14:textId="77777777" w:rsidR="00515A9C" w:rsidRDefault="00000000">
      <w:pPr>
        <w:pStyle w:val="a3"/>
        <w:numPr>
          <w:ilvl w:val="0"/>
          <w:numId w:val="1"/>
        </w:numPr>
        <w:ind w:firstLineChars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价格</w:t>
      </w:r>
    </w:p>
    <w:p w14:paraId="7873A26A" w14:textId="77777777" w:rsidR="00515A9C" w:rsidRDefault="00000000">
      <w:pPr>
        <w:pStyle w:val="a3"/>
        <w:numPr>
          <w:ilvl w:val="0"/>
          <w:numId w:val="1"/>
        </w:numPr>
        <w:ind w:firstLineChars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……（可自行扩展）</w:t>
      </w:r>
    </w:p>
    <w:p w14:paraId="072AB752" w14:textId="77777777" w:rsidR="00515A9C" w:rsidRDefault="00515A9C">
      <w:pPr>
        <w:jc w:val="left"/>
        <w:rPr>
          <w:rFonts w:ascii="宋体" w:hAnsi="宋体"/>
          <w:sz w:val="24"/>
        </w:rPr>
      </w:pPr>
    </w:p>
    <w:p w14:paraId="0CC76D2E" w14:textId="77777777" w:rsidR="00515A9C" w:rsidRDefault="00000000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（4）</w:t>
      </w:r>
      <w:proofErr w:type="gramStart"/>
      <w:r>
        <w:rPr>
          <w:rFonts w:ascii="宋体" w:hAnsi="宋体" w:hint="eastAsia"/>
          <w:sz w:val="24"/>
        </w:rPr>
        <w:t>用户基类信息</w:t>
      </w:r>
      <w:proofErr w:type="gramEnd"/>
      <w:r>
        <w:rPr>
          <w:rFonts w:ascii="宋体" w:hAnsi="宋体" w:hint="eastAsia"/>
          <w:sz w:val="24"/>
        </w:rPr>
        <w:t>：</w:t>
      </w:r>
    </w:p>
    <w:p w14:paraId="59B42D84" w14:textId="77777777" w:rsidR="00515A9C" w:rsidRDefault="00000000">
      <w:pPr>
        <w:pStyle w:val="a3"/>
        <w:numPr>
          <w:ilvl w:val="0"/>
          <w:numId w:val="2"/>
        </w:numPr>
        <w:ind w:firstLineChars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账户</w:t>
      </w:r>
    </w:p>
    <w:p w14:paraId="7042F672" w14:textId="77777777" w:rsidR="00515A9C" w:rsidRDefault="00000000">
      <w:pPr>
        <w:pStyle w:val="a3"/>
        <w:numPr>
          <w:ilvl w:val="0"/>
          <w:numId w:val="2"/>
        </w:numPr>
        <w:ind w:firstLineChars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密码</w:t>
      </w:r>
    </w:p>
    <w:p w14:paraId="53F556EB" w14:textId="77777777" w:rsidR="00515A9C" w:rsidRDefault="00000000">
      <w:pPr>
        <w:pStyle w:val="a3"/>
        <w:numPr>
          <w:ilvl w:val="0"/>
          <w:numId w:val="2"/>
        </w:numPr>
        <w:ind w:firstLineChars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角色：1-管理员、2-读者、3-游客（可扩展）</w:t>
      </w:r>
    </w:p>
    <w:p w14:paraId="0614579B" w14:textId="77777777" w:rsidR="00515A9C" w:rsidRDefault="00515A9C">
      <w:pPr>
        <w:pStyle w:val="a3"/>
        <w:ind w:left="420" w:firstLineChars="0" w:firstLine="0"/>
        <w:jc w:val="left"/>
        <w:rPr>
          <w:rFonts w:ascii="宋体" w:hAnsi="宋体"/>
          <w:sz w:val="24"/>
        </w:rPr>
      </w:pPr>
    </w:p>
    <w:p w14:paraId="55718DCE" w14:textId="77777777" w:rsidR="00515A9C" w:rsidRDefault="00000000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1）管理员权限：</w:t>
      </w:r>
    </w:p>
    <w:p w14:paraId="0059F008" w14:textId="77777777" w:rsidR="00515A9C" w:rsidRDefault="00000000">
      <w:pPr>
        <w:pStyle w:val="a3"/>
        <w:numPr>
          <w:ilvl w:val="0"/>
          <w:numId w:val="3"/>
        </w:numPr>
        <w:ind w:firstLineChars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读者用户管理：支持对读者的账号进行增、</w:t>
      </w:r>
      <w:proofErr w:type="gramStart"/>
      <w:r>
        <w:rPr>
          <w:rFonts w:ascii="宋体" w:hAnsi="宋体" w:hint="eastAsia"/>
          <w:sz w:val="24"/>
        </w:rPr>
        <w:t>删</w:t>
      </w:r>
      <w:proofErr w:type="gramEnd"/>
      <w:r>
        <w:rPr>
          <w:rFonts w:ascii="宋体" w:hAnsi="宋体" w:hint="eastAsia"/>
          <w:sz w:val="24"/>
        </w:rPr>
        <w:t>、改、查；重置读者默认密码为123456；</w:t>
      </w:r>
    </w:p>
    <w:p w14:paraId="155A0E5E" w14:textId="77777777" w:rsidR="00515A9C" w:rsidRDefault="00000000">
      <w:pPr>
        <w:pStyle w:val="a3"/>
        <w:numPr>
          <w:ilvl w:val="0"/>
          <w:numId w:val="3"/>
        </w:numPr>
        <w:ind w:firstLineChars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书籍信息管理：支持对馆藏图书进行增、</w:t>
      </w:r>
      <w:proofErr w:type="gramStart"/>
      <w:r>
        <w:rPr>
          <w:rFonts w:ascii="宋体" w:hAnsi="宋体" w:hint="eastAsia"/>
          <w:sz w:val="24"/>
        </w:rPr>
        <w:t>删</w:t>
      </w:r>
      <w:proofErr w:type="gramEnd"/>
      <w:r>
        <w:rPr>
          <w:rFonts w:ascii="宋体" w:hAnsi="宋体" w:hint="eastAsia"/>
          <w:sz w:val="24"/>
        </w:rPr>
        <w:t>、改、查；</w:t>
      </w:r>
    </w:p>
    <w:p w14:paraId="3AE5ED1D" w14:textId="77777777" w:rsidR="00515A9C" w:rsidRDefault="00515A9C">
      <w:pPr>
        <w:pStyle w:val="a3"/>
        <w:ind w:left="420" w:firstLineChars="0" w:firstLine="0"/>
        <w:jc w:val="left"/>
        <w:rPr>
          <w:rFonts w:ascii="宋体" w:hAnsi="宋体"/>
          <w:sz w:val="24"/>
        </w:rPr>
      </w:pPr>
    </w:p>
    <w:p w14:paraId="21C645E3" w14:textId="77777777" w:rsidR="00515A9C" w:rsidRDefault="00000000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2）读者模式：</w:t>
      </w:r>
    </w:p>
    <w:p w14:paraId="4E73E50A" w14:textId="77777777" w:rsidR="00515A9C" w:rsidRDefault="00000000">
      <w:pPr>
        <w:pStyle w:val="a3"/>
        <w:numPr>
          <w:ilvl w:val="0"/>
          <w:numId w:val="1"/>
        </w:numPr>
        <w:ind w:firstLineChars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读者可以修改自己的密码</w:t>
      </w:r>
    </w:p>
    <w:p w14:paraId="4F2686BA" w14:textId="77777777" w:rsidR="00515A9C" w:rsidRDefault="00000000">
      <w:pPr>
        <w:pStyle w:val="a3"/>
        <w:numPr>
          <w:ilvl w:val="0"/>
          <w:numId w:val="1"/>
        </w:numPr>
        <w:ind w:firstLineChars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读者可以搜索图书</w:t>
      </w:r>
    </w:p>
    <w:p w14:paraId="140B5C19" w14:textId="77777777" w:rsidR="00515A9C" w:rsidRDefault="00000000">
      <w:pPr>
        <w:pStyle w:val="a3"/>
        <w:numPr>
          <w:ilvl w:val="0"/>
          <w:numId w:val="1"/>
        </w:numPr>
        <w:ind w:firstLineChars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读者可以借、还图书</w:t>
      </w:r>
    </w:p>
    <w:p w14:paraId="12D8EC59" w14:textId="77777777" w:rsidR="00515A9C" w:rsidRDefault="00000000">
      <w:pPr>
        <w:pStyle w:val="a3"/>
        <w:numPr>
          <w:ilvl w:val="0"/>
          <w:numId w:val="1"/>
        </w:numPr>
        <w:ind w:firstLineChars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读者可以查看自己的借阅记录</w:t>
      </w:r>
    </w:p>
    <w:p w14:paraId="26EFCDD4" w14:textId="77777777" w:rsidR="00515A9C" w:rsidRDefault="00515A9C">
      <w:pPr>
        <w:jc w:val="left"/>
        <w:rPr>
          <w:rFonts w:ascii="宋体" w:hAnsi="宋体"/>
          <w:sz w:val="24"/>
        </w:rPr>
      </w:pPr>
    </w:p>
    <w:p w14:paraId="58B7FA08" w14:textId="77777777" w:rsidR="00515A9C" w:rsidRDefault="00000000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（5）该系统提供根据</w:t>
      </w:r>
      <w:r>
        <w:rPr>
          <w:rFonts w:ascii="宋体" w:hAnsi="宋体" w:hint="eastAsia"/>
          <w:b/>
          <w:color w:val="FF0000"/>
          <w:sz w:val="24"/>
        </w:rPr>
        <w:t>任</w:t>
      </w:r>
      <w:proofErr w:type="gramStart"/>
      <w:r>
        <w:rPr>
          <w:rFonts w:ascii="宋体" w:hAnsi="宋体" w:hint="eastAsia"/>
          <w:b/>
          <w:color w:val="FF0000"/>
          <w:sz w:val="24"/>
        </w:rPr>
        <w:t>一</w:t>
      </w:r>
      <w:proofErr w:type="gramEnd"/>
      <w:r>
        <w:rPr>
          <w:rFonts w:ascii="宋体" w:hAnsi="宋体" w:hint="eastAsia"/>
          <w:b/>
          <w:color w:val="FF0000"/>
          <w:sz w:val="24"/>
        </w:rPr>
        <w:t>信息</w:t>
      </w:r>
      <w:r>
        <w:rPr>
          <w:rFonts w:ascii="宋体" w:hAnsi="宋体" w:hint="eastAsia"/>
          <w:sz w:val="24"/>
        </w:rPr>
        <w:t>搜索图书的功能：</w:t>
      </w:r>
    </w:p>
    <w:p w14:paraId="24FFF1B4" w14:textId="77777777" w:rsidR="00515A9C" w:rsidRDefault="00000000">
      <w:pPr>
        <w:pStyle w:val="a3"/>
        <w:numPr>
          <w:ilvl w:val="0"/>
          <w:numId w:val="1"/>
        </w:numPr>
        <w:ind w:firstLineChars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题名，精确查找到书</w:t>
      </w:r>
    </w:p>
    <w:p w14:paraId="09E85658" w14:textId="77777777" w:rsidR="00515A9C" w:rsidRDefault="00000000">
      <w:pPr>
        <w:pStyle w:val="a3"/>
        <w:numPr>
          <w:ilvl w:val="0"/>
          <w:numId w:val="1"/>
        </w:numPr>
        <w:ind w:firstLineChars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ISBN/ISSN，精确查找到书</w:t>
      </w:r>
    </w:p>
    <w:p w14:paraId="31451A2D" w14:textId="77777777" w:rsidR="00515A9C" w:rsidRDefault="00000000">
      <w:pPr>
        <w:pStyle w:val="a3"/>
        <w:numPr>
          <w:ilvl w:val="0"/>
          <w:numId w:val="1"/>
        </w:numPr>
        <w:ind w:firstLineChars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作者，模糊查找到该作者所有书，字典序排序</w:t>
      </w:r>
    </w:p>
    <w:p w14:paraId="430A10A1" w14:textId="77777777" w:rsidR="00515A9C" w:rsidRDefault="00000000">
      <w:pPr>
        <w:pStyle w:val="a3"/>
        <w:numPr>
          <w:ilvl w:val="0"/>
          <w:numId w:val="1"/>
        </w:numPr>
        <w:ind w:firstLineChars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出版社，模糊查找到该出版社所有书，字典序排序。</w:t>
      </w:r>
    </w:p>
    <w:p w14:paraId="742CD9FC" w14:textId="77777777" w:rsidR="00515A9C" w:rsidRDefault="00000000">
      <w:pPr>
        <w:pStyle w:val="a3"/>
        <w:numPr>
          <w:ilvl w:val="0"/>
          <w:numId w:val="1"/>
        </w:numPr>
        <w:ind w:firstLineChars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有多个查询结果显示时，请按字典排序分页显示</w:t>
      </w:r>
    </w:p>
    <w:p w14:paraId="77B38F28" w14:textId="77777777" w:rsidR="00515A9C" w:rsidRDefault="00000000">
      <w:pPr>
        <w:pStyle w:val="a3"/>
        <w:numPr>
          <w:ilvl w:val="0"/>
          <w:numId w:val="1"/>
        </w:numPr>
        <w:ind w:firstLineChars="0"/>
        <w:jc w:val="left"/>
        <w:rPr>
          <w:rFonts w:ascii="宋体" w:hAnsi="宋体"/>
          <w:b/>
          <w:color w:val="FF0000"/>
          <w:sz w:val="24"/>
        </w:rPr>
      </w:pPr>
      <w:r>
        <w:rPr>
          <w:rFonts w:ascii="宋体" w:hAnsi="宋体" w:hint="eastAsia"/>
          <w:b/>
          <w:color w:val="FF0000"/>
          <w:sz w:val="24"/>
        </w:rPr>
        <w:lastRenderedPageBreak/>
        <w:t>搜索不考察性能，</w:t>
      </w:r>
      <w:proofErr w:type="gramStart"/>
      <w:r>
        <w:rPr>
          <w:rFonts w:ascii="宋体" w:hAnsi="宋体" w:hint="eastAsia"/>
          <w:b/>
          <w:color w:val="FF0000"/>
          <w:sz w:val="24"/>
        </w:rPr>
        <w:t>仅考察</w:t>
      </w:r>
      <w:proofErr w:type="gramEnd"/>
      <w:r>
        <w:rPr>
          <w:rFonts w:ascii="宋体" w:hAnsi="宋体" w:hint="eastAsia"/>
          <w:b/>
          <w:color w:val="FF0000"/>
          <w:sz w:val="24"/>
        </w:rPr>
        <w:t>功能</w:t>
      </w:r>
    </w:p>
    <w:p w14:paraId="3E87E00D" w14:textId="77777777" w:rsidR="00515A9C" w:rsidRDefault="00515A9C">
      <w:pPr>
        <w:jc w:val="left"/>
        <w:rPr>
          <w:rFonts w:ascii="宋体" w:hAnsi="宋体"/>
          <w:sz w:val="24"/>
        </w:rPr>
      </w:pPr>
    </w:p>
    <w:p w14:paraId="7DAB2990" w14:textId="77777777" w:rsidR="00515A9C" w:rsidRDefault="00515A9C">
      <w:pPr>
        <w:jc w:val="left"/>
        <w:rPr>
          <w:rFonts w:ascii="宋体" w:hAnsi="宋体"/>
          <w:sz w:val="24"/>
        </w:rPr>
      </w:pPr>
    </w:p>
    <w:p w14:paraId="2A666729" w14:textId="77777777" w:rsidR="00515A9C" w:rsidRDefault="00000000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（6）该系统提供排行榜功能</w:t>
      </w:r>
    </w:p>
    <w:p w14:paraId="35904E76" w14:textId="77777777" w:rsidR="00515A9C" w:rsidRDefault="00000000">
      <w:pPr>
        <w:pStyle w:val="a3"/>
        <w:numPr>
          <w:ilvl w:val="0"/>
          <w:numId w:val="1"/>
        </w:numPr>
        <w:ind w:firstLineChars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借阅次数前十的图书</w:t>
      </w:r>
    </w:p>
    <w:p w14:paraId="7C1ED20A" w14:textId="77777777" w:rsidR="00515A9C" w:rsidRDefault="00000000">
      <w:pPr>
        <w:pStyle w:val="a3"/>
        <w:numPr>
          <w:ilvl w:val="0"/>
          <w:numId w:val="1"/>
        </w:numPr>
        <w:ind w:firstLineChars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借阅次数前十的读者</w:t>
      </w:r>
    </w:p>
    <w:p w14:paraId="456CCD48" w14:textId="77777777" w:rsidR="00515A9C" w:rsidRDefault="00000000">
      <w:pPr>
        <w:pStyle w:val="a3"/>
        <w:numPr>
          <w:ilvl w:val="0"/>
          <w:numId w:val="1"/>
        </w:numPr>
        <w:ind w:firstLineChars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最新出版前十的图书</w:t>
      </w:r>
    </w:p>
    <w:p w14:paraId="7A0C2289" w14:textId="77777777" w:rsidR="00515A9C" w:rsidRDefault="00000000">
      <w:pPr>
        <w:pStyle w:val="a3"/>
        <w:numPr>
          <w:ilvl w:val="0"/>
          <w:numId w:val="1"/>
        </w:numPr>
        <w:ind w:firstLineChars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……（可扩展）</w:t>
      </w:r>
    </w:p>
    <w:p w14:paraId="3E95EABD" w14:textId="77777777" w:rsidR="00515A9C" w:rsidRDefault="00515A9C">
      <w:pPr>
        <w:jc w:val="left"/>
        <w:rPr>
          <w:rFonts w:ascii="宋体" w:hAnsi="宋体"/>
          <w:b/>
          <w:color w:val="FF0000"/>
          <w:sz w:val="24"/>
        </w:rPr>
      </w:pPr>
    </w:p>
    <w:p w14:paraId="185B3000" w14:textId="77777777" w:rsidR="00515A9C" w:rsidRDefault="00000000">
      <w:pPr>
        <w:jc w:val="left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（7）该系统应有明确的分级菜单显示和跳转功能，可以从上级菜单进入下级菜单，也可以从下级菜单返回上级菜单</w:t>
      </w:r>
    </w:p>
    <w:p w14:paraId="7D4D3395" w14:textId="77777777" w:rsidR="00515A9C" w:rsidRDefault="00515A9C">
      <w:pPr>
        <w:rPr>
          <w:rFonts w:ascii="宋体" w:hAnsi="宋体"/>
          <w:b/>
          <w:bCs/>
          <w:sz w:val="24"/>
        </w:rPr>
      </w:pPr>
    </w:p>
    <w:p w14:paraId="15C0D531" w14:textId="77777777" w:rsidR="00515A9C" w:rsidRDefault="00000000">
      <w:pPr>
        <w:jc w:val="left"/>
        <w:rPr>
          <w:rFonts w:ascii="黑体" w:eastAsia="黑体" w:hAnsi="黑体" w:cs="黑体"/>
          <w:b/>
          <w:bCs/>
          <w:sz w:val="30"/>
          <w:szCs w:val="30"/>
        </w:rPr>
      </w:pPr>
      <w:r>
        <w:rPr>
          <w:rFonts w:ascii="黑体" w:eastAsia="黑体" w:hAnsi="黑体" w:cs="黑体" w:hint="eastAsia"/>
          <w:b/>
          <w:bCs/>
          <w:sz w:val="36"/>
          <w:szCs w:val="36"/>
        </w:rPr>
        <w:t>二、分析设计</w:t>
      </w:r>
    </w:p>
    <w:p w14:paraId="21BF683C" w14:textId="77777777" w:rsidR="00515A9C" w:rsidRDefault="00000000">
      <w:pPr>
        <w:rPr>
          <w:rFonts w:ascii="黑体" w:eastAsia="黑体" w:hAnsi="黑体" w:cs="黑体"/>
          <w:b/>
          <w:bCs/>
          <w:sz w:val="30"/>
          <w:szCs w:val="30"/>
        </w:rPr>
      </w:pPr>
      <w:r>
        <w:rPr>
          <w:rFonts w:ascii="黑体" w:eastAsia="黑体" w:hAnsi="黑体" w:cs="黑体" w:hint="eastAsia"/>
          <w:b/>
          <w:bCs/>
          <w:sz w:val="30"/>
          <w:szCs w:val="30"/>
        </w:rPr>
        <w:t>数据结构的定义</w:t>
      </w:r>
    </w:p>
    <w:p w14:paraId="470E7873" w14:textId="77777777" w:rsidR="00515A9C" w:rsidRDefault="00000000">
      <w:pPr>
        <w:numPr>
          <w:ilvl w:val="0"/>
          <w:numId w:val="4"/>
        </w:numPr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类设计</w:t>
      </w:r>
    </w:p>
    <w:p w14:paraId="112FA587" w14:textId="77777777" w:rsidR="00515A9C" w:rsidRDefault="00000000">
      <w:pPr>
        <w:numPr>
          <w:ilvl w:val="0"/>
          <w:numId w:val="5"/>
        </w:num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library类：采用对象组合的方式，library类中含有book、admin、user、record的vector容器，且library类是其他类的友元，可访问私有数据</w:t>
      </w:r>
    </w:p>
    <w:p w14:paraId="6BEDE609" w14:textId="77777777" w:rsidR="00515A9C" w:rsidRDefault="00000000">
      <w:pPr>
        <w:numPr>
          <w:ilvl w:val="0"/>
          <w:numId w:val="5"/>
        </w:num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book类：单本书籍，user类的友元，可在借还书时修改user的借书数据</w:t>
      </w:r>
    </w:p>
    <w:p w14:paraId="209ED7BD" w14:textId="77777777" w:rsidR="00515A9C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数据包括基础数据和借阅数据，借阅数据：</w:t>
      </w:r>
    </w:p>
    <w:p w14:paraId="08C739DE" w14:textId="77777777" w:rsidR="00515A9C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借阅状态int state 值1为借阅中，0为未借阅，默认未借阅</w:t>
      </w:r>
    </w:p>
    <w:p w14:paraId="5E03A2B5" w14:textId="77777777" w:rsidR="00515A9C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借阅记录ID vector&lt;int&gt;</w:t>
      </w:r>
      <w:proofErr w:type="spellStart"/>
      <w:r>
        <w:rPr>
          <w:rFonts w:ascii="宋体" w:hAnsi="宋体" w:hint="eastAsia"/>
          <w:sz w:val="24"/>
        </w:rPr>
        <w:t>recordId</w:t>
      </w:r>
      <w:proofErr w:type="spellEnd"/>
      <w:r>
        <w:rPr>
          <w:rFonts w:ascii="宋体" w:hAnsi="宋体" w:hint="eastAsia"/>
          <w:sz w:val="24"/>
        </w:rPr>
        <w:t xml:space="preserve"> 通过ID查找索引至借阅记录，大小为借阅次数</w:t>
      </w:r>
    </w:p>
    <w:p w14:paraId="4C85E846" w14:textId="77777777" w:rsidR="00515A9C" w:rsidRDefault="00000000">
      <w:pPr>
        <w:numPr>
          <w:ilvl w:val="0"/>
          <w:numId w:val="5"/>
        </w:num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admin类：单个管理员，数据包括基础数据</w:t>
      </w:r>
    </w:p>
    <w:p w14:paraId="482C9C32" w14:textId="77777777" w:rsidR="00515A9C" w:rsidRDefault="00000000">
      <w:pPr>
        <w:numPr>
          <w:ilvl w:val="0"/>
          <w:numId w:val="5"/>
        </w:numPr>
        <w:rPr>
          <w:rFonts w:ascii="宋体" w:hAnsi="宋体"/>
          <w:sz w:val="30"/>
          <w:szCs w:val="30"/>
        </w:rPr>
      </w:pPr>
      <w:r>
        <w:rPr>
          <w:rFonts w:ascii="宋体" w:hAnsi="宋体" w:hint="eastAsia"/>
          <w:sz w:val="24"/>
        </w:rPr>
        <w:t>user类：单个读者</w:t>
      </w:r>
    </w:p>
    <w:p w14:paraId="7271110A" w14:textId="77777777" w:rsidR="00515A9C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数据包括基础数据和借阅数据，借阅数据：</w:t>
      </w:r>
    </w:p>
    <w:p w14:paraId="76A79588" w14:textId="77777777" w:rsidR="00515A9C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当前借阅书籍数int </w:t>
      </w:r>
      <w:proofErr w:type="spellStart"/>
      <w:r>
        <w:rPr>
          <w:rFonts w:ascii="宋体" w:hAnsi="宋体" w:hint="eastAsia"/>
          <w:sz w:val="24"/>
        </w:rPr>
        <w:t>bookNum</w:t>
      </w:r>
      <w:proofErr w:type="spellEnd"/>
      <w:r>
        <w:rPr>
          <w:rFonts w:ascii="宋体" w:hAnsi="宋体" w:hint="eastAsia"/>
          <w:sz w:val="24"/>
        </w:rPr>
        <w:t>，默认为0</w:t>
      </w:r>
    </w:p>
    <w:p w14:paraId="162067A3" w14:textId="77777777" w:rsidR="00515A9C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借阅记录ID vector&lt;int&gt;</w:t>
      </w:r>
      <w:proofErr w:type="spellStart"/>
      <w:r>
        <w:rPr>
          <w:rFonts w:ascii="宋体" w:hAnsi="宋体" w:hint="eastAsia"/>
          <w:sz w:val="24"/>
        </w:rPr>
        <w:t>recordId</w:t>
      </w:r>
      <w:proofErr w:type="spellEnd"/>
      <w:r>
        <w:rPr>
          <w:rFonts w:ascii="宋体" w:hAnsi="宋体" w:hint="eastAsia"/>
          <w:sz w:val="24"/>
        </w:rPr>
        <w:t xml:space="preserve"> 通过ID查找索引至借阅记录，大小为借阅次数</w:t>
      </w:r>
    </w:p>
    <w:p w14:paraId="74349AF9" w14:textId="77777777" w:rsidR="00515A9C" w:rsidRDefault="00000000">
      <w:pPr>
        <w:numPr>
          <w:ilvl w:val="0"/>
          <w:numId w:val="5"/>
        </w:num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record类：单条记录</w:t>
      </w:r>
    </w:p>
    <w:p w14:paraId="212A3C98" w14:textId="77777777" w:rsidR="00515A9C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数据包括基础数据：</w:t>
      </w:r>
    </w:p>
    <w:p w14:paraId="6C6349B0" w14:textId="77777777" w:rsidR="00515A9C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借阅状态int state 值1为借阅中，0为已归还</w:t>
      </w:r>
    </w:p>
    <w:p w14:paraId="380EE72A" w14:textId="77777777" w:rsidR="00515A9C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借阅记录ID int id</w:t>
      </w:r>
    </w:p>
    <w:p w14:paraId="2EC70469" w14:textId="77777777" w:rsidR="00515A9C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书籍ID和读者ID int </w:t>
      </w:r>
      <w:proofErr w:type="spellStart"/>
      <w:r>
        <w:rPr>
          <w:rFonts w:ascii="宋体" w:hAnsi="宋体" w:hint="eastAsia"/>
          <w:sz w:val="24"/>
        </w:rPr>
        <w:t>bookId,userId</w:t>
      </w:r>
      <w:proofErr w:type="spellEnd"/>
      <w:r>
        <w:rPr>
          <w:rFonts w:ascii="宋体" w:hAnsi="宋体" w:hint="eastAsia"/>
          <w:sz w:val="24"/>
        </w:rPr>
        <w:t xml:space="preserve"> 均为索引至book类和user类的数据，便于显示和修改信息</w:t>
      </w:r>
    </w:p>
    <w:p w14:paraId="2400F4EE" w14:textId="77777777" w:rsidR="00515A9C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借阅时间和归还时间 </w:t>
      </w:r>
      <w:proofErr w:type="spellStart"/>
      <w:r>
        <w:rPr>
          <w:rFonts w:ascii="宋体" w:hAnsi="宋体" w:hint="eastAsia"/>
          <w:sz w:val="24"/>
        </w:rPr>
        <w:t>time_t</w:t>
      </w:r>
      <w:proofErr w:type="spellEnd"/>
      <w:r>
        <w:rPr>
          <w:rFonts w:ascii="宋体" w:hAnsi="宋体" w:hint="eastAsia"/>
          <w:sz w:val="24"/>
        </w:rPr>
        <w:t xml:space="preserve"> </w:t>
      </w:r>
      <w:proofErr w:type="spellStart"/>
      <w:r>
        <w:rPr>
          <w:rFonts w:ascii="宋体" w:hAnsi="宋体" w:hint="eastAsia"/>
          <w:sz w:val="24"/>
        </w:rPr>
        <w:t>timeBorrow,timeBack</w:t>
      </w:r>
      <w:proofErr w:type="spellEnd"/>
    </w:p>
    <w:p w14:paraId="53C11E8F" w14:textId="77777777" w:rsidR="00515A9C" w:rsidRDefault="00515A9C">
      <w:pPr>
        <w:rPr>
          <w:rFonts w:ascii="宋体" w:hAnsi="宋体"/>
          <w:sz w:val="24"/>
        </w:rPr>
      </w:pPr>
    </w:p>
    <w:p w14:paraId="32BE3475" w14:textId="77777777" w:rsidR="00515A9C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b/>
          <w:bCs/>
          <w:sz w:val="24"/>
        </w:rPr>
        <w:t>数据补充说明：</w:t>
      </w:r>
      <w:r>
        <w:rPr>
          <w:rFonts w:ascii="宋体" w:hAnsi="宋体" w:hint="eastAsia"/>
          <w:sz w:val="24"/>
        </w:rPr>
        <w:t>ID的主要用途是查找索引其他类中的对象，以显示和修改信息。用储存指针或者是vector的迭代器的方法来实现效率更高，免去查找的过程。但由于vector数组的erase操作会导致删除对象之后的所有对象前移，原来储存的指针失效或者迭代器错位，尚未找到合适的解决方法，所以用储存ID的方法来找到对应的记录、书籍、用户。</w:t>
      </w:r>
    </w:p>
    <w:p w14:paraId="45EF448B" w14:textId="77777777" w:rsidR="00515A9C" w:rsidRDefault="00515A9C">
      <w:pPr>
        <w:rPr>
          <w:rFonts w:ascii="宋体" w:hAnsi="宋体"/>
          <w:sz w:val="24"/>
        </w:rPr>
      </w:pPr>
    </w:p>
    <w:p w14:paraId="072572C0" w14:textId="77777777" w:rsidR="00515A9C" w:rsidRDefault="00000000">
      <w:pPr>
        <w:rPr>
          <w:rFonts w:ascii="宋体" w:hAnsi="宋体"/>
          <w:sz w:val="24"/>
        </w:rPr>
      </w:pPr>
      <w:r>
        <w:rPr>
          <w:rFonts w:ascii="黑体" w:eastAsia="黑体" w:hAnsi="黑体" w:cs="黑体" w:hint="eastAsia"/>
          <w:b/>
          <w:bCs/>
          <w:sz w:val="30"/>
          <w:szCs w:val="30"/>
        </w:rPr>
        <w:t>程序主体结构设计</w:t>
      </w:r>
    </w:p>
    <w:p w14:paraId="42AFD298" w14:textId="77777777" w:rsidR="00515A9C" w:rsidRDefault="00000000">
      <w:pPr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1.项目结构</w:t>
      </w:r>
    </w:p>
    <w:p w14:paraId="6E2ED673" w14:textId="77777777" w:rsidR="00515A9C" w:rsidRDefault="00000000">
      <w:pPr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Codeblocks</w:t>
      </w:r>
      <w:proofErr w:type="spellEnd"/>
      <w:r>
        <w:rPr>
          <w:rFonts w:ascii="宋体" w:hAnsi="宋体" w:hint="eastAsia"/>
          <w:sz w:val="24"/>
        </w:rPr>
        <w:t>自动生成的项目结构，其中include文件夹存放类的声明，</w:t>
      </w:r>
      <w:proofErr w:type="spellStart"/>
      <w:r>
        <w:rPr>
          <w:rFonts w:ascii="宋体" w:hAnsi="宋体" w:hint="eastAsia"/>
          <w:sz w:val="24"/>
        </w:rPr>
        <w:t>src</w:t>
      </w:r>
      <w:proofErr w:type="spellEnd"/>
      <w:r>
        <w:rPr>
          <w:rFonts w:ascii="宋体" w:hAnsi="宋体" w:hint="eastAsia"/>
          <w:sz w:val="24"/>
        </w:rPr>
        <w:t>文件夹存放类的定义，主文件夹存放main函数，自创建data文件夹存放外部txt数据</w:t>
      </w:r>
    </w:p>
    <w:p w14:paraId="15E5F3B0" w14:textId="77777777" w:rsidR="00515A9C" w:rsidRDefault="00000000">
      <w:pPr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2.main函数</w:t>
      </w:r>
    </w:p>
    <w:p w14:paraId="31C26ECC" w14:textId="77777777" w:rsidR="00515A9C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创建library</w:t>
      </w:r>
      <w:proofErr w:type="gramStart"/>
      <w:r>
        <w:rPr>
          <w:rFonts w:ascii="宋体" w:hAnsi="宋体" w:hint="eastAsia"/>
          <w:sz w:val="24"/>
        </w:rPr>
        <w:t>类对象</w:t>
      </w:r>
      <w:proofErr w:type="gramEnd"/>
      <w:r>
        <w:rPr>
          <w:rFonts w:ascii="宋体" w:hAnsi="宋体" w:hint="eastAsia"/>
          <w:sz w:val="24"/>
        </w:rPr>
        <w:t>H，调用</w:t>
      </w:r>
      <w:proofErr w:type="spellStart"/>
      <w:r>
        <w:rPr>
          <w:rFonts w:ascii="宋体" w:hAnsi="宋体" w:hint="eastAsia"/>
          <w:sz w:val="24"/>
        </w:rPr>
        <w:t>H.land</w:t>
      </w:r>
      <w:proofErr w:type="spellEnd"/>
      <w:r>
        <w:rPr>
          <w:rFonts w:ascii="宋体" w:hAnsi="宋体" w:hint="eastAsia"/>
          <w:sz w:val="24"/>
        </w:rPr>
        <w:t>()进入登录界面</w:t>
      </w:r>
    </w:p>
    <w:p w14:paraId="0B214302" w14:textId="77777777" w:rsidR="00515A9C" w:rsidRDefault="00515A9C">
      <w:pPr>
        <w:rPr>
          <w:rFonts w:ascii="宋体" w:hAnsi="宋体"/>
          <w:sz w:val="24"/>
        </w:rPr>
      </w:pPr>
    </w:p>
    <w:p w14:paraId="16144E5D" w14:textId="77777777" w:rsidR="00515A9C" w:rsidRDefault="00000000">
      <w:pPr>
        <w:rPr>
          <w:rFonts w:ascii="黑体" w:eastAsia="黑体" w:hAnsi="黑体" w:cs="黑体"/>
          <w:b/>
          <w:bCs/>
          <w:sz w:val="30"/>
          <w:szCs w:val="30"/>
        </w:rPr>
      </w:pPr>
      <w:r>
        <w:rPr>
          <w:rFonts w:ascii="黑体" w:eastAsia="黑体" w:hAnsi="黑体" w:cs="黑体" w:hint="eastAsia"/>
          <w:b/>
          <w:bCs/>
          <w:sz w:val="30"/>
          <w:szCs w:val="30"/>
        </w:rPr>
        <w:t>函数设计、参数规格以及返回类型</w:t>
      </w:r>
    </w:p>
    <w:p w14:paraId="240F06D3" w14:textId="77777777" w:rsidR="00515A9C" w:rsidRDefault="00000000">
      <w:pPr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全局函数</w:t>
      </w:r>
    </w:p>
    <w:p w14:paraId="6F85999A" w14:textId="77777777" w:rsidR="00515A9C" w:rsidRDefault="00000000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4"/>
        </w:rPr>
        <w:t xml:space="preserve">1.vector&lt;string&gt; </w:t>
      </w:r>
      <w:proofErr w:type="gramStart"/>
      <w:r>
        <w:rPr>
          <w:rFonts w:ascii="宋体" w:hAnsi="宋体" w:hint="eastAsia"/>
          <w:b/>
          <w:bCs/>
          <w:sz w:val="24"/>
        </w:rPr>
        <w:t>split(</w:t>
      </w:r>
      <w:proofErr w:type="gramEnd"/>
      <w:r>
        <w:rPr>
          <w:rFonts w:ascii="宋体" w:hAnsi="宋体" w:hint="eastAsia"/>
          <w:b/>
          <w:bCs/>
          <w:sz w:val="24"/>
        </w:rPr>
        <w:t xml:space="preserve">const string&amp; s, char </w:t>
      </w:r>
      <w:proofErr w:type="spellStart"/>
      <w:r>
        <w:rPr>
          <w:rFonts w:ascii="宋体" w:hAnsi="宋体" w:hint="eastAsia"/>
          <w:b/>
          <w:bCs/>
          <w:sz w:val="24"/>
        </w:rPr>
        <w:t>sep</w:t>
      </w:r>
      <w:proofErr w:type="spellEnd"/>
      <w:r>
        <w:rPr>
          <w:rFonts w:ascii="宋体" w:hAnsi="宋体" w:hint="eastAsia"/>
          <w:b/>
          <w:bCs/>
          <w:sz w:val="24"/>
        </w:rPr>
        <w:t>)</w:t>
      </w:r>
    </w:p>
    <w:p w14:paraId="736297B0" w14:textId="77777777" w:rsidR="00515A9C" w:rsidRDefault="00000000">
      <w:pPr>
        <w:rPr>
          <w:rFonts w:ascii="宋体" w:hAnsi="宋体"/>
        </w:rPr>
      </w:pPr>
      <w:r>
        <w:rPr>
          <w:rFonts w:ascii="宋体" w:hAnsi="宋体" w:hint="eastAsia"/>
        </w:rPr>
        <w:t>封装好的以特定字符</w:t>
      </w:r>
      <w:proofErr w:type="spellStart"/>
      <w:r>
        <w:rPr>
          <w:rFonts w:ascii="宋体" w:hAnsi="宋体" w:hint="eastAsia"/>
        </w:rPr>
        <w:t>sep</w:t>
      </w:r>
      <w:proofErr w:type="spellEnd"/>
      <w:r>
        <w:rPr>
          <w:rFonts w:ascii="宋体" w:hAnsi="宋体" w:hint="eastAsia"/>
        </w:rPr>
        <w:t>分隔整行字符串s，用于读入文件，避免书名等数据中含有空格影响读入，返回分隔好的vector&lt;string&gt;容器。</w:t>
      </w:r>
    </w:p>
    <w:p w14:paraId="286226C3" w14:textId="77777777" w:rsidR="00515A9C" w:rsidRDefault="00000000">
      <w:pPr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 xml:space="preserve">2.void </w:t>
      </w:r>
      <w:proofErr w:type="spellStart"/>
      <w:proofErr w:type="gramStart"/>
      <w:r>
        <w:rPr>
          <w:rFonts w:ascii="宋体" w:hAnsi="宋体" w:hint="eastAsia"/>
          <w:b/>
          <w:bCs/>
          <w:sz w:val="24"/>
        </w:rPr>
        <w:t>getTime</w:t>
      </w:r>
      <w:proofErr w:type="spellEnd"/>
      <w:r>
        <w:rPr>
          <w:rFonts w:ascii="宋体" w:hAnsi="宋体" w:hint="eastAsia"/>
          <w:b/>
          <w:bCs/>
          <w:sz w:val="24"/>
        </w:rPr>
        <w:t>(</w:t>
      </w:r>
      <w:proofErr w:type="gramEnd"/>
      <w:r>
        <w:rPr>
          <w:rFonts w:ascii="宋体" w:hAnsi="宋体" w:hint="eastAsia"/>
          <w:b/>
          <w:bCs/>
          <w:sz w:val="24"/>
        </w:rPr>
        <w:t>)</w:t>
      </w:r>
    </w:p>
    <w:p w14:paraId="5875C900" w14:textId="77777777" w:rsidR="00515A9C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获取当前时间，格式化输出，作为刷新的标志。</w:t>
      </w:r>
    </w:p>
    <w:p w14:paraId="39ACEDC0" w14:textId="77777777" w:rsidR="00515A9C" w:rsidRDefault="00000000">
      <w:pPr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 xml:space="preserve">3.void </w:t>
      </w:r>
      <w:proofErr w:type="spellStart"/>
      <w:proofErr w:type="gramStart"/>
      <w:r>
        <w:rPr>
          <w:rFonts w:ascii="宋体" w:hAnsi="宋体" w:hint="eastAsia"/>
          <w:b/>
          <w:bCs/>
          <w:sz w:val="24"/>
        </w:rPr>
        <w:t>getTime</w:t>
      </w:r>
      <w:proofErr w:type="spellEnd"/>
      <w:r>
        <w:rPr>
          <w:rFonts w:ascii="宋体" w:hAnsi="宋体" w:hint="eastAsia"/>
          <w:b/>
          <w:bCs/>
          <w:sz w:val="24"/>
        </w:rPr>
        <w:t>(</w:t>
      </w:r>
      <w:proofErr w:type="spellStart"/>
      <w:proofErr w:type="gramEnd"/>
      <w:r>
        <w:rPr>
          <w:rFonts w:ascii="宋体" w:hAnsi="宋体" w:hint="eastAsia"/>
          <w:b/>
          <w:bCs/>
          <w:sz w:val="24"/>
        </w:rPr>
        <w:t>time_t</w:t>
      </w:r>
      <w:proofErr w:type="spellEnd"/>
      <w:r>
        <w:rPr>
          <w:rFonts w:ascii="宋体" w:hAnsi="宋体" w:hint="eastAsia"/>
          <w:b/>
          <w:bCs/>
          <w:sz w:val="24"/>
        </w:rPr>
        <w:t xml:space="preserve"> &amp;</w:t>
      </w:r>
      <w:proofErr w:type="spellStart"/>
      <w:r>
        <w:rPr>
          <w:rFonts w:ascii="宋体" w:hAnsi="宋体" w:hint="eastAsia"/>
          <w:b/>
          <w:bCs/>
          <w:sz w:val="24"/>
        </w:rPr>
        <w:t>timep</w:t>
      </w:r>
      <w:proofErr w:type="spellEnd"/>
      <w:r>
        <w:rPr>
          <w:rFonts w:ascii="宋体" w:hAnsi="宋体" w:hint="eastAsia"/>
          <w:b/>
          <w:bCs/>
          <w:sz w:val="24"/>
        </w:rPr>
        <w:t>)</w:t>
      </w:r>
    </w:p>
    <w:p w14:paraId="3A29B60B" w14:textId="77777777" w:rsidR="00515A9C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将给定时间</w:t>
      </w:r>
      <w:proofErr w:type="spellStart"/>
      <w:r>
        <w:rPr>
          <w:rFonts w:ascii="宋体" w:hAnsi="宋体" w:hint="eastAsia"/>
          <w:sz w:val="24"/>
        </w:rPr>
        <w:t>timep</w:t>
      </w:r>
      <w:proofErr w:type="spellEnd"/>
      <w:r>
        <w:rPr>
          <w:rFonts w:ascii="宋体" w:hAnsi="宋体" w:hint="eastAsia"/>
          <w:sz w:val="24"/>
        </w:rPr>
        <w:t>格式化输出，用于显示借阅时间和归还时间。</w:t>
      </w:r>
    </w:p>
    <w:p w14:paraId="6D398EEC" w14:textId="77777777" w:rsidR="00515A9C" w:rsidRDefault="00000000">
      <w:pPr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library类</w:t>
      </w:r>
    </w:p>
    <w:p w14:paraId="542CE626" w14:textId="77777777" w:rsidR="00515A9C" w:rsidRDefault="00000000">
      <w:pPr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4.</w:t>
      </w:r>
      <w:proofErr w:type="gramStart"/>
      <w:r>
        <w:rPr>
          <w:rFonts w:ascii="宋体" w:hAnsi="宋体" w:hint="eastAsia"/>
          <w:b/>
          <w:bCs/>
          <w:sz w:val="24"/>
        </w:rPr>
        <w:t>library::</w:t>
      </w:r>
      <w:proofErr w:type="gramEnd"/>
      <w:r>
        <w:rPr>
          <w:rFonts w:ascii="宋体" w:hAnsi="宋体" w:hint="eastAsia"/>
          <w:b/>
          <w:bCs/>
          <w:sz w:val="24"/>
        </w:rPr>
        <w:t>library()</w:t>
      </w:r>
    </w:p>
    <w:p w14:paraId="598627BB" w14:textId="77777777" w:rsidR="00515A9C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library类的构造函数，调用</w:t>
      </w:r>
    </w:p>
    <w:p w14:paraId="0AAF084E" w14:textId="77777777" w:rsidR="00515A9C" w:rsidRDefault="00000000">
      <w:pPr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bookInitial</w:t>
      </w:r>
      <w:proofErr w:type="spellEnd"/>
      <w:r>
        <w:rPr>
          <w:rFonts w:ascii="宋体" w:hAnsi="宋体" w:hint="eastAsia"/>
          <w:sz w:val="24"/>
        </w:rPr>
        <w:t>();</w:t>
      </w:r>
      <w:proofErr w:type="spellStart"/>
      <w:r>
        <w:rPr>
          <w:rFonts w:ascii="宋体" w:hAnsi="宋体" w:hint="eastAsia"/>
          <w:sz w:val="24"/>
        </w:rPr>
        <w:t>userInitial</w:t>
      </w:r>
      <w:proofErr w:type="spellEnd"/>
      <w:r>
        <w:rPr>
          <w:rFonts w:ascii="宋体" w:hAnsi="宋体" w:hint="eastAsia"/>
          <w:sz w:val="24"/>
        </w:rPr>
        <w:t>();</w:t>
      </w:r>
      <w:proofErr w:type="spellStart"/>
      <w:r>
        <w:rPr>
          <w:rFonts w:ascii="宋体" w:hAnsi="宋体" w:hint="eastAsia"/>
          <w:sz w:val="24"/>
        </w:rPr>
        <w:t>adminInitial</w:t>
      </w:r>
      <w:proofErr w:type="spellEnd"/>
      <w:r>
        <w:rPr>
          <w:rFonts w:ascii="宋体" w:hAnsi="宋体" w:hint="eastAsia"/>
          <w:sz w:val="24"/>
        </w:rPr>
        <w:t>();</w:t>
      </w:r>
      <w:proofErr w:type="spellStart"/>
      <w:r>
        <w:rPr>
          <w:rFonts w:ascii="宋体" w:hAnsi="宋体" w:hint="eastAsia"/>
          <w:sz w:val="24"/>
        </w:rPr>
        <w:t>recordInitial</w:t>
      </w:r>
      <w:proofErr w:type="spellEnd"/>
      <w:r>
        <w:rPr>
          <w:rFonts w:ascii="宋体" w:hAnsi="宋体" w:hint="eastAsia"/>
          <w:sz w:val="24"/>
        </w:rPr>
        <w:t>();以读取文件初始化library类。</w:t>
      </w:r>
    </w:p>
    <w:p w14:paraId="77DE43DE" w14:textId="77777777" w:rsidR="00515A9C" w:rsidRDefault="00000000">
      <w:pPr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 xml:space="preserve">5.void </w:t>
      </w:r>
      <w:proofErr w:type="gramStart"/>
      <w:r>
        <w:rPr>
          <w:rFonts w:ascii="宋体" w:hAnsi="宋体" w:hint="eastAsia"/>
          <w:b/>
          <w:bCs/>
          <w:sz w:val="24"/>
        </w:rPr>
        <w:t>library::</w:t>
      </w:r>
      <w:proofErr w:type="spellStart"/>
      <w:proofErr w:type="gramEnd"/>
      <w:r>
        <w:rPr>
          <w:rFonts w:ascii="宋体" w:hAnsi="宋体" w:hint="eastAsia"/>
          <w:b/>
          <w:bCs/>
          <w:sz w:val="24"/>
        </w:rPr>
        <w:t>bookInitial</w:t>
      </w:r>
      <w:proofErr w:type="spellEnd"/>
      <w:r>
        <w:rPr>
          <w:rFonts w:ascii="宋体" w:hAnsi="宋体" w:hint="eastAsia"/>
          <w:b/>
          <w:bCs/>
          <w:sz w:val="24"/>
        </w:rPr>
        <w:t>()</w:t>
      </w:r>
    </w:p>
    <w:p w14:paraId="24DE89F2" w14:textId="77777777" w:rsidR="00515A9C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book初始化读入文件，</w:t>
      </w:r>
      <w:proofErr w:type="spellStart"/>
      <w:r>
        <w:rPr>
          <w:rFonts w:ascii="宋体" w:hAnsi="宋体" w:hint="eastAsia"/>
          <w:sz w:val="24"/>
        </w:rPr>
        <w:t>stringstream</w:t>
      </w:r>
      <w:proofErr w:type="spellEnd"/>
      <w:r>
        <w:rPr>
          <w:rFonts w:ascii="宋体" w:hAnsi="宋体" w:hint="eastAsia"/>
          <w:sz w:val="24"/>
        </w:rPr>
        <w:t>和split函数结合读入每行数据，创建临时对象并调用book构造函数，并通过vector的</w:t>
      </w:r>
      <w:proofErr w:type="spellStart"/>
      <w:r>
        <w:rPr>
          <w:rFonts w:ascii="宋体" w:hAnsi="宋体" w:hint="eastAsia"/>
          <w:sz w:val="24"/>
        </w:rPr>
        <w:t>push_back</w:t>
      </w:r>
      <w:proofErr w:type="spellEnd"/>
      <w:r>
        <w:rPr>
          <w:rFonts w:ascii="宋体" w:hAnsi="宋体" w:hint="eastAsia"/>
          <w:sz w:val="24"/>
        </w:rPr>
        <w:t>函数拷贝构造添加至</w:t>
      </w:r>
      <w:proofErr w:type="spellStart"/>
      <w:r>
        <w:rPr>
          <w:rFonts w:ascii="宋体" w:hAnsi="宋体" w:hint="eastAsia"/>
          <w:sz w:val="24"/>
        </w:rPr>
        <w:t>hbook</w:t>
      </w:r>
      <w:proofErr w:type="spellEnd"/>
      <w:r>
        <w:rPr>
          <w:rFonts w:ascii="宋体" w:hAnsi="宋体" w:hint="eastAsia"/>
          <w:sz w:val="24"/>
        </w:rPr>
        <w:t>容器的末尾。</w:t>
      </w:r>
    </w:p>
    <w:p w14:paraId="085ECAC8" w14:textId="77777777" w:rsidR="00515A9C" w:rsidRDefault="00000000">
      <w:pPr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 xml:space="preserve">6.void </w:t>
      </w:r>
      <w:proofErr w:type="gramStart"/>
      <w:r>
        <w:rPr>
          <w:rFonts w:ascii="宋体" w:hAnsi="宋体" w:hint="eastAsia"/>
          <w:b/>
          <w:bCs/>
          <w:sz w:val="24"/>
        </w:rPr>
        <w:t>library::</w:t>
      </w:r>
      <w:proofErr w:type="spellStart"/>
      <w:proofErr w:type="gramEnd"/>
      <w:r>
        <w:rPr>
          <w:rFonts w:ascii="宋体" w:hAnsi="宋体" w:hint="eastAsia"/>
          <w:b/>
          <w:bCs/>
          <w:sz w:val="24"/>
        </w:rPr>
        <w:t>userInitial</w:t>
      </w:r>
      <w:proofErr w:type="spellEnd"/>
      <w:r>
        <w:rPr>
          <w:rFonts w:ascii="宋体" w:hAnsi="宋体" w:hint="eastAsia"/>
          <w:b/>
          <w:bCs/>
          <w:sz w:val="24"/>
        </w:rPr>
        <w:t>()</w:t>
      </w:r>
    </w:p>
    <w:p w14:paraId="3796012C" w14:textId="77777777" w:rsidR="00515A9C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user初始化读入文件，类似如上。</w:t>
      </w:r>
    </w:p>
    <w:p w14:paraId="10B7B666" w14:textId="77777777" w:rsidR="00515A9C" w:rsidRDefault="00000000">
      <w:pPr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 xml:space="preserve">7.void </w:t>
      </w:r>
      <w:proofErr w:type="gramStart"/>
      <w:r>
        <w:rPr>
          <w:rFonts w:ascii="宋体" w:hAnsi="宋体" w:hint="eastAsia"/>
          <w:b/>
          <w:bCs/>
          <w:sz w:val="24"/>
        </w:rPr>
        <w:t>library::</w:t>
      </w:r>
      <w:proofErr w:type="spellStart"/>
      <w:proofErr w:type="gramEnd"/>
      <w:r>
        <w:rPr>
          <w:rFonts w:ascii="宋体" w:hAnsi="宋体" w:hint="eastAsia"/>
          <w:b/>
          <w:bCs/>
          <w:sz w:val="24"/>
        </w:rPr>
        <w:t>adminInitial</w:t>
      </w:r>
      <w:proofErr w:type="spellEnd"/>
      <w:r>
        <w:rPr>
          <w:rFonts w:ascii="宋体" w:hAnsi="宋体" w:hint="eastAsia"/>
          <w:b/>
          <w:bCs/>
          <w:sz w:val="24"/>
        </w:rPr>
        <w:t>()</w:t>
      </w:r>
    </w:p>
    <w:p w14:paraId="72DD307B" w14:textId="77777777" w:rsidR="00515A9C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admin初始化读入文件，类似如上。</w:t>
      </w:r>
    </w:p>
    <w:p w14:paraId="2A99DF30" w14:textId="77777777" w:rsidR="00515A9C" w:rsidRDefault="00000000">
      <w:pPr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 xml:space="preserve">8.void </w:t>
      </w:r>
      <w:proofErr w:type="gramStart"/>
      <w:r>
        <w:rPr>
          <w:rFonts w:ascii="宋体" w:hAnsi="宋体" w:hint="eastAsia"/>
          <w:b/>
          <w:bCs/>
          <w:sz w:val="24"/>
        </w:rPr>
        <w:t>library::</w:t>
      </w:r>
      <w:proofErr w:type="spellStart"/>
      <w:proofErr w:type="gramEnd"/>
      <w:r>
        <w:rPr>
          <w:rFonts w:ascii="宋体" w:hAnsi="宋体" w:hint="eastAsia"/>
          <w:b/>
          <w:bCs/>
          <w:sz w:val="24"/>
        </w:rPr>
        <w:t>recordInitial</w:t>
      </w:r>
      <w:proofErr w:type="spellEnd"/>
      <w:r>
        <w:rPr>
          <w:rFonts w:ascii="宋体" w:hAnsi="宋体" w:hint="eastAsia"/>
          <w:b/>
          <w:bCs/>
          <w:sz w:val="24"/>
        </w:rPr>
        <w:t>()</w:t>
      </w:r>
    </w:p>
    <w:p w14:paraId="6C13FBB1" w14:textId="77777777" w:rsidR="00515A9C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record初始化读入文件，类似如上，同时将record中的数据查找添加至对应的user和book中。由于是初始化，可以利用vector容器的顺序，直接通过访问下标添加记录。但如果有删除的情况，顺序可能和id不符，所以再用find，保证正确性的同时加快效率。</w:t>
      </w:r>
    </w:p>
    <w:p w14:paraId="55ABAB89" w14:textId="77777777" w:rsidR="00515A9C" w:rsidRDefault="00000000">
      <w:pPr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 xml:space="preserve">9.void </w:t>
      </w:r>
      <w:proofErr w:type="gramStart"/>
      <w:r>
        <w:rPr>
          <w:rFonts w:ascii="宋体" w:hAnsi="宋体" w:hint="eastAsia"/>
          <w:b/>
          <w:bCs/>
          <w:sz w:val="24"/>
        </w:rPr>
        <w:t>library::</w:t>
      </w:r>
      <w:proofErr w:type="gramEnd"/>
      <w:r>
        <w:rPr>
          <w:rFonts w:ascii="宋体" w:hAnsi="宋体" w:hint="eastAsia"/>
          <w:b/>
          <w:bCs/>
          <w:sz w:val="24"/>
        </w:rPr>
        <w:t xml:space="preserve">add(const user&amp; </w:t>
      </w:r>
      <w:proofErr w:type="spellStart"/>
      <w:r>
        <w:rPr>
          <w:rFonts w:ascii="宋体" w:hAnsi="宋体" w:hint="eastAsia"/>
          <w:b/>
          <w:bCs/>
          <w:sz w:val="24"/>
        </w:rPr>
        <w:t>thisUser</w:t>
      </w:r>
      <w:proofErr w:type="spellEnd"/>
      <w:r>
        <w:rPr>
          <w:rFonts w:ascii="宋体" w:hAnsi="宋体" w:hint="eastAsia"/>
          <w:b/>
          <w:bCs/>
          <w:sz w:val="24"/>
        </w:rPr>
        <w:t>)</w:t>
      </w:r>
    </w:p>
    <w:p w14:paraId="35E098E3" w14:textId="77777777" w:rsidR="00515A9C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user添加写入文件，直接将传递的参数添加至文件的末尾。</w:t>
      </w:r>
    </w:p>
    <w:p w14:paraId="04560872" w14:textId="77777777" w:rsidR="00515A9C" w:rsidRDefault="00000000">
      <w:pPr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lastRenderedPageBreak/>
        <w:t xml:space="preserve">10.void </w:t>
      </w:r>
      <w:proofErr w:type="gramStart"/>
      <w:r>
        <w:rPr>
          <w:rFonts w:ascii="宋体" w:hAnsi="宋体" w:hint="eastAsia"/>
          <w:b/>
          <w:bCs/>
          <w:sz w:val="24"/>
        </w:rPr>
        <w:t>library::</w:t>
      </w:r>
      <w:proofErr w:type="gramEnd"/>
      <w:r>
        <w:rPr>
          <w:rFonts w:ascii="宋体" w:hAnsi="宋体" w:hint="eastAsia"/>
          <w:b/>
          <w:bCs/>
          <w:sz w:val="24"/>
        </w:rPr>
        <w:t xml:space="preserve">add(const admin&amp; </w:t>
      </w:r>
      <w:proofErr w:type="spellStart"/>
      <w:r>
        <w:rPr>
          <w:rFonts w:ascii="宋体" w:hAnsi="宋体" w:hint="eastAsia"/>
          <w:b/>
          <w:bCs/>
          <w:sz w:val="24"/>
        </w:rPr>
        <w:t>thisAdmin</w:t>
      </w:r>
      <w:proofErr w:type="spellEnd"/>
      <w:r>
        <w:rPr>
          <w:rFonts w:ascii="宋体" w:hAnsi="宋体" w:hint="eastAsia"/>
          <w:b/>
          <w:bCs/>
          <w:sz w:val="24"/>
        </w:rPr>
        <w:t>)</w:t>
      </w:r>
    </w:p>
    <w:p w14:paraId="738EB7EE" w14:textId="77777777" w:rsidR="00515A9C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admin添加写入文件。</w:t>
      </w:r>
    </w:p>
    <w:p w14:paraId="45332058" w14:textId="77777777" w:rsidR="00515A9C" w:rsidRDefault="00000000">
      <w:pPr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 xml:space="preserve">11.void </w:t>
      </w:r>
      <w:proofErr w:type="gramStart"/>
      <w:r>
        <w:rPr>
          <w:rFonts w:ascii="宋体" w:hAnsi="宋体" w:hint="eastAsia"/>
          <w:b/>
          <w:bCs/>
          <w:sz w:val="24"/>
        </w:rPr>
        <w:t>library::</w:t>
      </w:r>
      <w:proofErr w:type="gramEnd"/>
      <w:r>
        <w:rPr>
          <w:rFonts w:ascii="宋体" w:hAnsi="宋体" w:hint="eastAsia"/>
          <w:b/>
          <w:bCs/>
          <w:sz w:val="24"/>
        </w:rPr>
        <w:t xml:space="preserve">add(const book&amp; </w:t>
      </w:r>
      <w:proofErr w:type="spellStart"/>
      <w:r>
        <w:rPr>
          <w:rFonts w:ascii="宋体" w:hAnsi="宋体" w:hint="eastAsia"/>
          <w:b/>
          <w:bCs/>
          <w:sz w:val="24"/>
        </w:rPr>
        <w:t>thisBook</w:t>
      </w:r>
      <w:proofErr w:type="spellEnd"/>
      <w:r>
        <w:rPr>
          <w:rFonts w:ascii="宋体" w:hAnsi="宋体" w:hint="eastAsia"/>
          <w:b/>
          <w:bCs/>
          <w:sz w:val="24"/>
        </w:rPr>
        <w:t>)</w:t>
      </w:r>
    </w:p>
    <w:p w14:paraId="556CA59C" w14:textId="77777777" w:rsidR="00515A9C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book添加写入文件。</w:t>
      </w:r>
    </w:p>
    <w:p w14:paraId="441A431D" w14:textId="77777777" w:rsidR="00515A9C" w:rsidRDefault="00000000">
      <w:pPr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 xml:space="preserve">12.void </w:t>
      </w:r>
      <w:proofErr w:type="gramStart"/>
      <w:r>
        <w:rPr>
          <w:rFonts w:ascii="宋体" w:hAnsi="宋体" w:hint="eastAsia"/>
          <w:b/>
          <w:bCs/>
          <w:sz w:val="24"/>
        </w:rPr>
        <w:t>library::</w:t>
      </w:r>
      <w:proofErr w:type="gramEnd"/>
      <w:r>
        <w:rPr>
          <w:rFonts w:ascii="宋体" w:hAnsi="宋体" w:hint="eastAsia"/>
          <w:b/>
          <w:bCs/>
          <w:sz w:val="24"/>
        </w:rPr>
        <w:t xml:space="preserve">add(const record&amp; </w:t>
      </w:r>
      <w:proofErr w:type="spellStart"/>
      <w:r>
        <w:rPr>
          <w:rFonts w:ascii="宋体" w:hAnsi="宋体" w:hint="eastAsia"/>
          <w:b/>
          <w:bCs/>
          <w:sz w:val="24"/>
        </w:rPr>
        <w:t>thisRecord</w:t>
      </w:r>
      <w:proofErr w:type="spellEnd"/>
      <w:r>
        <w:rPr>
          <w:rFonts w:ascii="宋体" w:hAnsi="宋体" w:hint="eastAsia"/>
          <w:b/>
          <w:bCs/>
          <w:sz w:val="24"/>
        </w:rPr>
        <w:t>)</w:t>
      </w:r>
    </w:p>
    <w:p w14:paraId="3E8D8986" w14:textId="77777777" w:rsidR="00515A9C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record添加写入文件。</w:t>
      </w:r>
    </w:p>
    <w:p w14:paraId="56E1B94A" w14:textId="77777777" w:rsidR="00515A9C" w:rsidRDefault="00000000">
      <w:pPr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 xml:space="preserve">13.void </w:t>
      </w:r>
      <w:proofErr w:type="gramStart"/>
      <w:r>
        <w:rPr>
          <w:rFonts w:ascii="宋体" w:hAnsi="宋体" w:hint="eastAsia"/>
          <w:b/>
          <w:bCs/>
          <w:sz w:val="24"/>
        </w:rPr>
        <w:t>library::</w:t>
      </w:r>
      <w:proofErr w:type="spellStart"/>
      <w:proofErr w:type="gramEnd"/>
      <w:r>
        <w:rPr>
          <w:rFonts w:ascii="宋体" w:hAnsi="宋体" w:hint="eastAsia"/>
          <w:b/>
          <w:bCs/>
          <w:sz w:val="24"/>
        </w:rPr>
        <w:t>changeUser</w:t>
      </w:r>
      <w:proofErr w:type="spellEnd"/>
      <w:r>
        <w:rPr>
          <w:rFonts w:ascii="宋体" w:hAnsi="宋体" w:hint="eastAsia"/>
          <w:b/>
          <w:bCs/>
          <w:sz w:val="24"/>
        </w:rPr>
        <w:t>()</w:t>
      </w:r>
    </w:p>
    <w:p w14:paraId="2C8E1D08" w14:textId="77777777" w:rsidR="00515A9C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user修改写入文件，由于位置不确定，直接将所有内容覆盖重写。</w:t>
      </w:r>
    </w:p>
    <w:p w14:paraId="62FC8AE1" w14:textId="77777777" w:rsidR="00515A9C" w:rsidRDefault="00000000">
      <w:pPr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 xml:space="preserve">14.void </w:t>
      </w:r>
      <w:proofErr w:type="gramStart"/>
      <w:r>
        <w:rPr>
          <w:rFonts w:ascii="宋体" w:hAnsi="宋体" w:hint="eastAsia"/>
          <w:b/>
          <w:bCs/>
          <w:sz w:val="24"/>
        </w:rPr>
        <w:t>library::</w:t>
      </w:r>
      <w:proofErr w:type="spellStart"/>
      <w:proofErr w:type="gramEnd"/>
      <w:r>
        <w:rPr>
          <w:rFonts w:ascii="宋体" w:hAnsi="宋体" w:hint="eastAsia"/>
          <w:b/>
          <w:bCs/>
          <w:sz w:val="24"/>
        </w:rPr>
        <w:t>changeBook</w:t>
      </w:r>
      <w:proofErr w:type="spellEnd"/>
      <w:r>
        <w:rPr>
          <w:rFonts w:ascii="宋体" w:hAnsi="宋体" w:hint="eastAsia"/>
          <w:b/>
          <w:bCs/>
          <w:sz w:val="24"/>
        </w:rPr>
        <w:t>()</w:t>
      </w:r>
    </w:p>
    <w:p w14:paraId="0D68C4D0" w14:textId="77777777" w:rsidR="00515A9C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book修改写入文件。</w:t>
      </w:r>
    </w:p>
    <w:p w14:paraId="075328B2" w14:textId="77777777" w:rsidR="00515A9C" w:rsidRDefault="00000000">
      <w:pPr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 xml:space="preserve">15.void </w:t>
      </w:r>
      <w:proofErr w:type="gramStart"/>
      <w:r>
        <w:rPr>
          <w:rFonts w:ascii="宋体" w:hAnsi="宋体" w:hint="eastAsia"/>
          <w:b/>
          <w:bCs/>
          <w:sz w:val="24"/>
        </w:rPr>
        <w:t>library::</w:t>
      </w:r>
      <w:proofErr w:type="spellStart"/>
      <w:proofErr w:type="gramEnd"/>
      <w:r>
        <w:rPr>
          <w:rFonts w:ascii="宋体" w:hAnsi="宋体" w:hint="eastAsia"/>
          <w:b/>
          <w:bCs/>
          <w:sz w:val="24"/>
        </w:rPr>
        <w:t>changeRecord</w:t>
      </w:r>
      <w:proofErr w:type="spellEnd"/>
      <w:r>
        <w:rPr>
          <w:rFonts w:ascii="宋体" w:hAnsi="宋体" w:hint="eastAsia"/>
          <w:b/>
          <w:bCs/>
          <w:sz w:val="24"/>
        </w:rPr>
        <w:t>()</w:t>
      </w:r>
    </w:p>
    <w:p w14:paraId="1C4CF2EF" w14:textId="77777777" w:rsidR="00515A9C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record修改写入文件。</w:t>
      </w:r>
    </w:p>
    <w:p w14:paraId="4F106C20" w14:textId="77777777" w:rsidR="00515A9C" w:rsidRDefault="00000000">
      <w:pPr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 xml:space="preserve">16.void </w:t>
      </w:r>
      <w:proofErr w:type="gramStart"/>
      <w:r>
        <w:rPr>
          <w:rFonts w:ascii="宋体" w:hAnsi="宋体" w:hint="eastAsia"/>
          <w:b/>
          <w:bCs/>
          <w:sz w:val="24"/>
        </w:rPr>
        <w:t>library::</w:t>
      </w:r>
      <w:proofErr w:type="gramEnd"/>
      <w:r>
        <w:rPr>
          <w:rFonts w:ascii="宋体" w:hAnsi="宋体" w:hint="eastAsia"/>
          <w:b/>
          <w:bCs/>
          <w:sz w:val="24"/>
        </w:rPr>
        <w:t>land()</w:t>
      </w:r>
    </w:p>
    <w:p w14:paraId="4410F565" w14:textId="77777777" w:rsidR="00515A9C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登录界面，通过switch判断调用enroll(),</w:t>
      </w:r>
      <w:proofErr w:type="spellStart"/>
      <w:r>
        <w:rPr>
          <w:rFonts w:ascii="宋体" w:hAnsi="宋体" w:hint="eastAsia"/>
          <w:sz w:val="24"/>
        </w:rPr>
        <w:t>adminUI</w:t>
      </w:r>
      <w:proofErr w:type="spellEnd"/>
      <w:r>
        <w:rPr>
          <w:rFonts w:ascii="宋体" w:hAnsi="宋体" w:hint="eastAsia"/>
          <w:sz w:val="24"/>
        </w:rPr>
        <w:t>(),</w:t>
      </w:r>
      <w:proofErr w:type="spellStart"/>
      <w:r>
        <w:rPr>
          <w:rFonts w:ascii="宋体" w:hAnsi="宋体" w:hint="eastAsia"/>
          <w:sz w:val="24"/>
        </w:rPr>
        <w:t>userUI</w:t>
      </w:r>
      <w:proofErr w:type="spellEnd"/>
      <w:r>
        <w:rPr>
          <w:rFonts w:ascii="宋体" w:hAnsi="宋体" w:hint="eastAsia"/>
          <w:sz w:val="24"/>
        </w:rPr>
        <w:t>(),</w:t>
      </w:r>
      <w:proofErr w:type="spellStart"/>
      <w:r>
        <w:rPr>
          <w:rFonts w:ascii="宋体" w:hAnsi="宋体" w:hint="eastAsia"/>
          <w:sz w:val="24"/>
        </w:rPr>
        <w:t>visitorUI</w:t>
      </w:r>
      <w:proofErr w:type="spellEnd"/>
      <w:r>
        <w:rPr>
          <w:rFonts w:ascii="宋体" w:hAnsi="宋体" w:hint="eastAsia"/>
          <w:sz w:val="24"/>
        </w:rPr>
        <w:t>()函数以跳转界面。登录成功的判断用find函数，返回迭代器，其中find的第三个参数需要重载运算符以匹配对应的类型。</w:t>
      </w:r>
      <w:proofErr w:type="gramStart"/>
      <w:r>
        <w:rPr>
          <w:rFonts w:ascii="宋体" w:hAnsi="宋体" w:hint="eastAsia"/>
          <w:sz w:val="24"/>
        </w:rPr>
        <w:t>以下此</w:t>
      </w:r>
      <w:proofErr w:type="gramEnd"/>
      <w:r>
        <w:rPr>
          <w:rFonts w:ascii="宋体" w:hAnsi="宋体" w:hint="eastAsia"/>
          <w:sz w:val="24"/>
        </w:rPr>
        <w:t>代码所有查找功能都使用了find函数返回迭代器+重载运算符实现，不再重复说明。</w:t>
      </w:r>
    </w:p>
    <w:p w14:paraId="59A30180" w14:textId="77777777" w:rsidR="00515A9C" w:rsidRDefault="00000000">
      <w:pPr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 xml:space="preserve">17.void </w:t>
      </w:r>
      <w:proofErr w:type="gramStart"/>
      <w:r>
        <w:rPr>
          <w:rFonts w:ascii="宋体" w:hAnsi="宋体" w:hint="eastAsia"/>
          <w:b/>
          <w:bCs/>
          <w:sz w:val="24"/>
        </w:rPr>
        <w:t>library::</w:t>
      </w:r>
      <w:proofErr w:type="gramEnd"/>
      <w:r>
        <w:rPr>
          <w:rFonts w:ascii="宋体" w:hAnsi="宋体" w:hint="eastAsia"/>
          <w:b/>
          <w:bCs/>
          <w:sz w:val="24"/>
        </w:rPr>
        <w:t>enroll()</w:t>
      </w:r>
    </w:p>
    <w:p w14:paraId="5D7D7539" w14:textId="77777777" w:rsidR="00515A9C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注册界面，</w:t>
      </w:r>
      <w:proofErr w:type="gramStart"/>
      <w:r>
        <w:rPr>
          <w:rFonts w:ascii="宋体" w:hAnsi="宋体" w:hint="eastAsia"/>
          <w:sz w:val="24"/>
        </w:rPr>
        <w:t>用户名查重</w:t>
      </w:r>
      <w:proofErr w:type="gramEnd"/>
      <w:r>
        <w:rPr>
          <w:rFonts w:ascii="宋体" w:hAnsi="宋体" w:hint="eastAsia"/>
          <w:sz w:val="24"/>
        </w:rPr>
        <w:t>+vector添加元素。</w:t>
      </w:r>
    </w:p>
    <w:p w14:paraId="3106F0DD" w14:textId="77777777" w:rsidR="00515A9C" w:rsidRDefault="00000000">
      <w:pPr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 xml:space="preserve">18.void </w:t>
      </w:r>
      <w:proofErr w:type="gramStart"/>
      <w:r>
        <w:rPr>
          <w:rFonts w:ascii="宋体" w:hAnsi="宋体" w:hint="eastAsia"/>
          <w:b/>
          <w:bCs/>
          <w:sz w:val="24"/>
        </w:rPr>
        <w:t>library::</w:t>
      </w:r>
      <w:proofErr w:type="spellStart"/>
      <w:proofErr w:type="gramEnd"/>
      <w:r>
        <w:rPr>
          <w:rFonts w:ascii="宋体" w:hAnsi="宋体" w:hint="eastAsia"/>
          <w:b/>
          <w:bCs/>
          <w:sz w:val="24"/>
        </w:rPr>
        <w:t>adminUI</w:t>
      </w:r>
      <w:proofErr w:type="spellEnd"/>
      <w:r>
        <w:rPr>
          <w:rFonts w:ascii="宋体" w:hAnsi="宋体" w:hint="eastAsia"/>
          <w:b/>
          <w:bCs/>
          <w:sz w:val="24"/>
        </w:rPr>
        <w:t>()</w:t>
      </w:r>
    </w:p>
    <w:p w14:paraId="72530A00" w14:textId="77777777" w:rsidR="00515A9C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管理员界面，调用</w:t>
      </w:r>
      <w:proofErr w:type="spellStart"/>
      <w:r>
        <w:rPr>
          <w:rFonts w:ascii="宋体" w:hAnsi="宋体" w:hint="eastAsia"/>
          <w:sz w:val="24"/>
        </w:rPr>
        <w:t>manageUser</w:t>
      </w:r>
      <w:proofErr w:type="spellEnd"/>
      <w:r>
        <w:rPr>
          <w:rFonts w:ascii="宋体" w:hAnsi="宋体" w:hint="eastAsia"/>
          <w:sz w:val="24"/>
        </w:rPr>
        <w:t>(),</w:t>
      </w:r>
      <w:proofErr w:type="spellStart"/>
      <w:r>
        <w:rPr>
          <w:rFonts w:ascii="宋体" w:hAnsi="宋体" w:hint="eastAsia"/>
          <w:sz w:val="24"/>
        </w:rPr>
        <w:t>manageBook</w:t>
      </w:r>
      <w:proofErr w:type="spellEnd"/>
      <w:r>
        <w:rPr>
          <w:rFonts w:ascii="宋体" w:hAnsi="宋体" w:hint="eastAsia"/>
          <w:sz w:val="24"/>
        </w:rPr>
        <w:t>()跳转至管理读者和书籍界面，调用searching相应的重载函数显示所有信息。</w:t>
      </w:r>
    </w:p>
    <w:p w14:paraId="76B39948" w14:textId="77777777" w:rsidR="00515A9C" w:rsidRDefault="00000000">
      <w:pPr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 xml:space="preserve">19.void </w:t>
      </w:r>
      <w:proofErr w:type="gramStart"/>
      <w:r>
        <w:rPr>
          <w:rFonts w:ascii="宋体" w:hAnsi="宋体" w:hint="eastAsia"/>
          <w:b/>
          <w:bCs/>
          <w:sz w:val="24"/>
        </w:rPr>
        <w:t>library::</w:t>
      </w:r>
      <w:proofErr w:type="spellStart"/>
      <w:proofErr w:type="gramEnd"/>
      <w:r>
        <w:rPr>
          <w:rFonts w:ascii="宋体" w:hAnsi="宋体" w:hint="eastAsia"/>
          <w:b/>
          <w:bCs/>
          <w:sz w:val="24"/>
        </w:rPr>
        <w:t>manageUser</w:t>
      </w:r>
      <w:proofErr w:type="spellEnd"/>
      <w:r>
        <w:rPr>
          <w:rFonts w:ascii="宋体" w:hAnsi="宋体" w:hint="eastAsia"/>
          <w:b/>
          <w:bCs/>
          <w:sz w:val="24"/>
        </w:rPr>
        <w:t>()</w:t>
      </w:r>
    </w:p>
    <w:p w14:paraId="630C65F3" w14:textId="77777777" w:rsidR="00515A9C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读者管理界面，包含增加，查找，修改，删除功能。</w:t>
      </w:r>
    </w:p>
    <w:p w14:paraId="6DB012C9" w14:textId="77777777" w:rsidR="00515A9C" w:rsidRDefault="00000000">
      <w:pPr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 xml:space="preserve">20.void </w:t>
      </w:r>
      <w:proofErr w:type="gramStart"/>
      <w:r>
        <w:rPr>
          <w:rFonts w:ascii="宋体" w:hAnsi="宋体" w:hint="eastAsia"/>
          <w:b/>
          <w:bCs/>
          <w:sz w:val="24"/>
        </w:rPr>
        <w:t>library::</w:t>
      </w:r>
      <w:proofErr w:type="spellStart"/>
      <w:proofErr w:type="gramEnd"/>
      <w:r>
        <w:rPr>
          <w:rFonts w:ascii="宋体" w:hAnsi="宋体" w:hint="eastAsia"/>
          <w:b/>
          <w:bCs/>
          <w:sz w:val="24"/>
        </w:rPr>
        <w:t>manageBook</w:t>
      </w:r>
      <w:proofErr w:type="spellEnd"/>
      <w:r>
        <w:rPr>
          <w:rFonts w:ascii="宋体" w:hAnsi="宋体" w:hint="eastAsia"/>
          <w:b/>
          <w:bCs/>
          <w:sz w:val="24"/>
        </w:rPr>
        <w:t>()</w:t>
      </w:r>
    </w:p>
    <w:p w14:paraId="16CD9E5C" w14:textId="77777777" w:rsidR="00515A9C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书籍管理界面，包含增加，查找，修改，删除，排行榜功能，调用</w:t>
      </w:r>
      <w:proofErr w:type="spellStart"/>
      <w:r>
        <w:rPr>
          <w:rFonts w:ascii="宋体" w:hAnsi="宋体" w:hint="eastAsia"/>
          <w:sz w:val="24"/>
        </w:rPr>
        <w:t>searchingUI</w:t>
      </w:r>
      <w:proofErr w:type="spellEnd"/>
      <w:r>
        <w:rPr>
          <w:rFonts w:ascii="宋体" w:hAnsi="宋体" w:hint="eastAsia"/>
          <w:sz w:val="24"/>
        </w:rPr>
        <w:t>和</w:t>
      </w:r>
      <w:proofErr w:type="spellStart"/>
      <w:r>
        <w:rPr>
          <w:rFonts w:ascii="宋体" w:hAnsi="宋体" w:hint="eastAsia"/>
          <w:sz w:val="24"/>
        </w:rPr>
        <w:t>rankingUI</w:t>
      </w:r>
      <w:proofErr w:type="spellEnd"/>
      <w:r>
        <w:rPr>
          <w:rFonts w:ascii="宋体" w:hAnsi="宋体" w:hint="eastAsia"/>
          <w:sz w:val="24"/>
        </w:rPr>
        <w:t>，传入管理员type参数以在相同UI实现特定功能。</w:t>
      </w:r>
    </w:p>
    <w:p w14:paraId="6940F447" w14:textId="77777777" w:rsidR="00515A9C" w:rsidRDefault="00000000">
      <w:pPr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 xml:space="preserve">21.void </w:t>
      </w:r>
      <w:proofErr w:type="gramStart"/>
      <w:r>
        <w:rPr>
          <w:rFonts w:ascii="宋体" w:hAnsi="宋体" w:hint="eastAsia"/>
          <w:b/>
          <w:bCs/>
          <w:sz w:val="24"/>
        </w:rPr>
        <w:t>library::</w:t>
      </w:r>
      <w:proofErr w:type="spellStart"/>
      <w:proofErr w:type="gramEnd"/>
      <w:r>
        <w:rPr>
          <w:rFonts w:ascii="宋体" w:hAnsi="宋体" w:hint="eastAsia"/>
          <w:b/>
          <w:bCs/>
          <w:sz w:val="24"/>
        </w:rPr>
        <w:t>userUI</w:t>
      </w:r>
      <w:proofErr w:type="spellEnd"/>
      <w:r>
        <w:rPr>
          <w:rFonts w:ascii="宋体" w:hAnsi="宋体" w:hint="eastAsia"/>
          <w:b/>
          <w:bCs/>
          <w:sz w:val="24"/>
        </w:rPr>
        <w:t>(int id)</w:t>
      </w:r>
    </w:p>
    <w:p w14:paraId="7BE84538" w14:textId="77777777" w:rsidR="00515A9C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用户界面，包含搜索书籍，查看个人借阅，查看排行榜，修改密码功能，调用</w:t>
      </w:r>
      <w:proofErr w:type="spellStart"/>
      <w:r>
        <w:rPr>
          <w:rFonts w:ascii="宋体" w:hAnsi="宋体" w:hint="eastAsia"/>
          <w:sz w:val="24"/>
        </w:rPr>
        <w:t>searchingUI</w:t>
      </w:r>
      <w:proofErr w:type="spellEnd"/>
      <w:r>
        <w:rPr>
          <w:rFonts w:ascii="宋体" w:hAnsi="宋体" w:hint="eastAsia"/>
          <w:sz w:val="24"/>
        </w:rPr>
        <w:t>和</w:t>
      </w:r>
      <w:proofErr w:type="spellStart"/>
      <w:r>
        <w:rPr>
          <w:rFonts w:ascii="宋体" w:hAnsi="宋体" w:hint="eastAsia"/>
          <w:sz w:val="24"/>
        </w:rPr>
        <w:t>rankingUI</w:t>
      </w:r>
      <w:proofErr w:type="spellEnd"/>
      <w:r>
        <w:rPr>
          <w:rFonts w:ascii="宋体" w:hAnsi="宋体" w:hint="eastAsia"/>
          <w:sz w:val="24"/>
        </w:rPr>
        <w:t>，传入用户type参数以在相同UI实现不同功能，传入id以在对应函数借阅；查看个人借阅，调用book::</w:t>
      </w:r>
      <w:proofErr w:type="spellStart"/>
      <w:r>
        <w:rPr>
          <w:rFonts w:ascii="宋体" w:hAnsi="宋体" w:hint="eastAsia"/>
          <w:sz w:val="24"/>
        </w:rPr>
        <w:t>rlend</w:t>
      </w:r>
      <w:proofErr w:type="spellEnd"/>
      <w:r>
        <w:rPr>
          <w:rFonts w:ascii="宋体" w:hAnsi="宋体" w:hint="eastAsia"/>
          <w:sz w:val="24"/>
        </w:rPr>
        <w:t>(vector&lt;user&gt;::iterator &amp;</w:t>
      </w:r>
      <w:proofErr w:type="spellStart"/>
      <w:r>
        <w:rPr>
          <w:rFonts w:ascii="宋体" w:hAnsi="宋体" w:hint="eastAsia"/>
          <w:sz w:val="24"/>
        </w:rPr>
        <w:t>thisUser</w:t>
      </w:r>
      <w:proofErr w:type="spellEnd"/>
      <w:r>
        <w:rPr>
          <w:rFonts w:ascii="宋体" w:hAnsi="宋体" w:hint="eastAsia"/>
          <w:sz w:val="24"/>
        </w:rPr>
        <w:t>)函数，返回值int类型，判断返回值若为1则归还，否则不归还。</w:t>
      </w:r>
    </w:p>
    <w:p w14:paraId="18B47819" w14:textId="77777777" w:rsidR="00515A9C" w:rsidRDefault="00000000">
      <w:pPr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 xml:space="preserve">22.void </w:t>
      </w:r>
      <w:proofErr w:type="gramStart"/>
      <w:r>
        <w:rPr>
          <w:rFonts w:ascii="宋体" w:hAnsi="宋体" w:hint="eastAsia"/>
          <w:b/>
          <w:bCs/>
          <w:sz w:val="24"/>
        </w:rPr>
        <w:t>library::</w:t>
      </w:r>
      <w:proofErr w:type="spellStart"/>
      <w:proofErr w:type="gramEnd"/>
      <w:r>
        <w:rPr>
          <w:rFonts w:ascii="宋体" w:hAnsi="宋体" w:hint="eastAsia"/>
          <w:b/>
          <w:bCs/>
          <w:sz w:val="24"/>
        </w:rPr>
        <w:t>visitorUI</w:t>
      </w:r>
      <w:proofErr w:type="spellEnd"/>
      <w:r>
        <w:rPr>
          <w:rFonts w:ascii="宋体" w:hAnsi="宋体" w:hint="eastAsia"/>
          <w:b/>
          <w:bCs/>
          <w:sz w:val="24"/>
        </w:rPr>
        <w:t>()</w:t>
      </w:r>
    </w:p>
    <w:p w14:paraId="5E700935" w14:textId="77777777" w:rsidR="00515A9C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游客界面，包含搜索书籍和查看排行榜功能，调用</w:t>
      </w:r>
      <w:proofErr w:type="spellStart"/>
      <w:r>
        <w:rPr>
          <w:rFonts w:ascii="宋体" w:hAnsi="宋体" w:hint="eastAsia"/>
          <w:sz w:val="24"/>
        </w:rPr>
        <w:t>searchingUI</w:t>
      </w:r>
      <w:proofErr w:type="spellEnd"/>
      <w:r>
        <w:rPr>
          <w:rFonts w:ascii="宋体" w:hAnsi="宋体" w:hint="eastAsia"/>
          <w:sz w:val="24"/>
        </w:rPr>
        <w:t>和</w:t>
      </w:r>
      <w:proofErr w:type="spellStart"/>
      <w:r>
        <w:rPr>
          <w:rFonts w:ascii="宋体" w:hAnsi="宋体" w:hint="eastAsia"/>
          <w:sz w:val="24"/>
        </w:rPr>
        <w:t>rankingUI</w:t>
      </w:r>
      <w:proofErr w:type="spellEnd"/>
      <w:r>
        <w:rPr>
          <w:rFonts w:ascii="宋体" w:hAnsi="宋体" w:hint="eastAsia"/>
          <w:sz w:val="24"/>
        </w:rPr>
        <w:t>，传入游客type参数以在相同UI实现特定功能。</w:t>
      </w:r>
    </w:p>
    <w:p w14:paraId="0B1E23F4" w14:textId="77777777" w:rsidR="00515A9C" w:rsidRDefault="00000000">
      <w:pPr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 xml:space="preserve">23.void </w:t>
      </w:r>
      <w:proofErr w:type="gramStart"/>
      <w:r>
        <w:rPr>
          <w:rFonts w:ascii="宋体" w:hAnsi="宋体" w:hint="eastAsia"/>
          <w:b/>
          <w:bCs/>
          <w:sz w:val="24"/>
        </w:rPr>
        <w:t>library::</w:t>
      </w:r>
      <w:proofErr w:type="spellStart"/>
      <w:proofErr w:type="gramEnd"/>
      <w:r>
        <w:rPr>
          <w:rFonts w:ascii="宋体" w:hAnsi="宋体" w:hint="eastAsia"/>
          <w:b/>
          <w:bCs/>
          <w:sz w:val="24"/>
        </w:rPr>
        <w:t>searchingUI</w:t>
      </w:r>
      <w:proofErr w:type="spellEnd"/>
      <w:r>
        <w:rPr>
          <w:rFonts w:ascii="宋体" w:hAnsi="宋体" w:hint="eastAsia"/>
          <w:b/>
          <w:bCs/>
          <w:sz w:val="24"/>
        </w:rPr>
        <w:t xml:space="preserve">(int </w:t>
      </w:r>
      <w:proofErr w:type="spellStart"/>
      <w:r>
        <w:rPr>
          <w:rFonts w:ascii="宋体" w:hAnsi="宋体" w:hint="eastAsia"/>
          <w:b/>
          <w:bCs/>
          <w:sz w:val="24"/>
        </w:rPr>
        <w:t>type,int</w:t>
      </w:r>
      <w:proofErr w:type="spellEnd"/>
      <w:r>
        <w:rPr>
          <w:rFonts w:ascii="宋体" w:hAnsi="宋体" w:hint="eastAsia"/>
          <w:b/>
          <w:bCs/>
          <w:sz w:val="24"/>
        </w:rPr>
        <w:t xml:space="preserve"> id)</w:t>
      </w:r>
    </w:p>
    <w:p w14:paraId="1E55F81F" w14:textId="77777777" w:rsidR="00515A9C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搜索界面，包含精确搜索、模糊搜索和显示所有书籍，精确搜索在此界面中，模糊搜索和全部书籍用sort函数加lambda表达式自定义比较函数字典序排序</w:t>
      </w:r>
      <w:proofErr w:type="gramStart"/>
      <w:r>
        <w:rPr>
          <w:rFonts w:ascii="宋体" w:hAnsi="宋体" w:hint="eastAsia"/>
          <w:sz w:val="24"/>
        </w:rPr>
        <w:t>并传参调用</w:t>
      </w:r>
      <w:proofErr w:type="gramEnd"/>
      <w:r>
        <w:rPr>
          <w:rFonts w:ascii="宋体" w:hAnsi="宋体" w:hint="eastAsia"/>
          <w:sz w:val="24"/>
        </w:rPr>
        <w:t>searching，type的值对应角色类型，为方便操作管理员可于此修改图书，调用book::revise()，用户可于此借阅图书，调用book::lend(vector&lt;user&gt;::iterator &amp;</w:t>
      </w:r>
      <w:proofErr w:type="spellStart"/>
      <w:r>
        <w:rPr>
          <w:rFonts w:ascii="宋体" w:hAnsi="宋体" w:hint="eastAsia"/>
          <w:sz w:val="24"/>
        </w:rPr>
        <w:t>thisUser</w:t>
      </w:r>
      <w:proofErr w:type="spellEnd"/>
      <w:r>
        <w:rPr>
          <w:rFonts w:ascii="宋体" w:hAnsi="宋体" w:hint="eastAsia"/>
          <w:sz w:val="24"/>
        </w:rPr>
        <w:t>)，游客无法有多余操作。</w:t>
      </w:r>
    </w:p>
    <w:p w14:paraId="631C84BE" w14:textId="77777777" w:rsidR="00515A9C" w:rsidRDefault="00000000">
      <w:pPr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 xml:space="preserve">24.void </w:t>
      </w:r>
      <w:proofErr w:type="gramStart"/>
      <w:r>
        <w:rPr>
          <w:rFonts w:ascii="宋体" w:hAnsi="宋体" w:hint="eastAsia"/>
          <w:b/>
          <w:bCs/>
          <w:sz w:val="24"/>
        </w:rPr>
        <w:t>library::</w:t>
      </w:r>
      <w:proofErr w:type="gramEnd"/>
      <w:r>
        <w:rPr>
          <w:rFonts w:ascii="宋体" w:hAnsi="宋体" w:hint="eastAsia"/>
          <w:b/>
          <w:bCs/>
          <w:sz w:val="24"/>
        </w:rPr>
        <w:t>searching(vector&lt;book*&gt;&amp;</w:t>
      </w:r>
      <w:proofErr w:type="spellStart"/>
      <w:r>
        <w:rPr>
          <w:rFonts w:ascii="宋体" w:hAnsi="宋体" w:hint="eastAsia"/>
          <w:b/>
          <w:bCs/>
          <w:sz w:val="24"/>
        </w:rPr>
        <w:t>result,int</w:t>
      </w:r>
      <w:proofErr w:type="spellEnd"/>
      <w:r>
        <w:rPr>
          <w:rFonts w:ascii="宋体" w:hAnsi="宋体" w:hint="eastAsia"/>
          <w:b/>
          <w:bCs/>
          <w:sz w:val="24"/>
        </w:rPr>
        <w:t xml:space="preserve"> </w:t>
      </w:r>
      <w:proofErr w:type="spellStart"/>
      <w:r>
        <w:rPr>
          <w:rFonts w:ascii="宋体" w:hAnsi="宋体" w:hint="eastAsia"/>
          <w:b/>
          <w:bCs/>
          <w:sz w:val="24"/>
        </w:rPr>
        <w:t>type,int</w:t>
      </w:r>
      <w:proofErr w:type="spellEnd"/>
      <w:r>
        <w:rPr>
          <w:rFonts w:ascii="宋体" w:hAnsi="宋体" w:hint="eastAsia"/>
          <w:b/>
          <w:bCs/>
          <w:sz w:val="24"/>
        </w:rPr>
        <w:t xml:space="preserve"> id)</w:t>
      </w:r>
    </w:p>
    <w:p w14:paraId="581D51CD" w14:textId="77777777" w:rsidR="00515A9C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模糊搜索或者显示所有书籍，通过下标和while循环跳转页数，type的值对应</w:t>
      </w:r>
      <w:r>
        <w:rPr>
          <w:rFonts w:ascii="宋体" w:hAnsi="宋体" w:hint="eastAsia"/>
          <w:sz w:val="24"/>
        </w:rPr>
        <w:lastRenderedPageBreak/>
        <w:t>角色类型，为方便操作管理员可于此修改图书，用户可于此借阅图书，游客无法有多余操作。</w:t>
      </w:r>
    </w:p>
    <w:p w14:paraId="77D80B13" w14:textId="77777777" w:rsidR="00515A9C" w:rsidRDefault="00000000">
      <w:pPr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 xml:space="preserve">25.void </w:t>
      </w:r>
      <w:proofErr w:type="gramStart"/>
      <w:r>
        <w:rPr>
          <w:rFonts w:ascii="宋体" w:hAnsi="宋体" w:hint="eastAsia"/>
          <w:b/>
          <w:bCs/>
          <w:sz w:val="24"/>
        </w:rPr>
        <w:t>library::</w:t>
      </w:r>
      <w:proofErr w:type="gramEnd"/>
      <w:r>
        <w:rPr>
          <w:rFonts w:ascii="宋体" w:hAnsi="宋体" w:hint="eastAsia"/>
          <w:b/>
          <w:bCs/>
          <w:sz w:val="24"/>
        </w:rPr>
        <w:t>searching(vector&lt;record*&gt;&amp;result)</w:t>
      </w:r>
    </w:p>
    <w:p w14:paraId="362DBD6E" w14:textId="77777777" w:rsidR="00515A9C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显示所有借阅记录。</w:t>
      </w:r>
    </w:p>
    <w:p w14:paraId="13C90399" w14:textId="77777777" w:rsidR="00515A9C" w:rsidRDefault="00000000">
      <w:pPr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 xml:space="preserve">26.void </w:t>
      </w:r>
      <w:proofErr w:type="gramStart"/>
      <w:r>
        <w:rPr>
          <w:rFonts w:ascii="宋体" w:hAnsi="宋体" w:hint="eastAsia"/>
          <w:b/>
          <w:bCs/>
          <w:sz w:val="24"/>
        </w:rPr>
        <w:t>library::</w:t>
      </w:r>
      <w:proofErr w:type="gramEnd"/>
      <w:r>
        <w:rPr>
          <w:rFonts w:ascii="宋体" w:hAnsi="宋体" w:hint="eastAsia"/>
          <w:b/>
          <w:bCs/>
          <w:sz w:val="24"/>
        </w:rPr>
        <w:t>searching(vector&lt;user*&gt;&amp;result)</w:t>
      </w:r>
    </w:p>
    <w:p w14:paraId="219BC7DF" w14:textId="77777777" w:rsidR="00515A9C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显示所有用户。</w:t>
      </w:r>
    </w:p>
    <w:p w14:paraId="704F6DD5" w14:textId="77777777" w:rsidR="00515A9C" w:rsidRDefault="00000000">
      <w:pPr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 xml:space="preserve">27.void </w:t>
      </w:r>
      <w:proofErr w:type="gramStart"/>
      <w:r>
        <w:rPr>
          <w:rFonts w:ascii="宋体" w:hAnsi="宋体" w:hint="eastAsia"/>
          <w:b/>
          <w:bCs/>
          <w:sz w:val="24"/>
        </w:rPr>
        <w:t>library::</w:t>
      </w:r>
      <w:proofErr w:type="gramEnd"/>
      <w:r>
        <w:rPr>
          <w:rFonts w:ascii="宋体" w:hAnsi="宋体" w:hint="eastAsia"/>
          <w:b/>
          <w:bCs/>
          <w:sz w:val="24"/>
        </w:rPr>
        <w:t>searching(vector&lt;admin*&gt;&amp;result)</w:t>
      </w:r>
    </w:p>
    <w:p w14:paraId="32356A95" w14:textId="77777777" w:rsidR="00515A9C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显示所有管理员。</w:t>
      </w:r>
    </w:p>
    <w:p w14:paraId="4646A6AD" w14:textId="77777777" w:rsidR="00515A9C" w:rsidRDefault="00000000">
      <w:pPr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 xml:space="preserve">28.void </w:t>
      </w:r>
      <w:proofErr w:type="gramStart"/>
      <w:r>
        <w:rPr>
          <w:rFonts w:ascii="宋体" w:hAnsi="宋体" w:hint="eastAsia"/>
          <w:b/>
          <w:bCs/>
          <w:sz w:val="24"/>
        </w:rPr>
        <w:t>library::</w:t>
      </w:r>
      <w:proofErr w:type="spellStart"/>
      <w:proofErr w:type="gramEnd"/>
      <w:r>
        <w:rPr>
          <w:rFonts w:ascii="宋体" w:hAnsi="宋体" w:hint="eastAsia"/>
          <w:b/>
          <w:bCs/>
          <w:sz w:val="24"/>
        </w:rPr>
        <w:t>rankingUI</w:t>
      </w:r>
      <w:proofErr w:type="spellEnd"/>
      <w:r>
        <w:rPr>
          <w:rFonts w:ascii="宋体" w:hAnsi="宋体" w:hint="eastAsia"/>
          <w:b/>
          <w:bCs/>
          <w:sz w:val="24"/>
        </w:rPr>
        <w:t xml:space="preserve">(int </w:t>
      </w:r>
      <w:proofErr w:type="spellStart"/>
      <w:r>
        <w:rPr>
          <w:rFonts w:ascii="宋体" w:hAnsi="宋体" w:hint="eastAsia"/>
          <w:b/>
          <w:bCs/>
          <w:sz w:val="24"/>
        </w:rPr>
        <w:t>type,int</w:t>
      </w:r>
      <w:proofErr w:type="spellEnd"/>
      <w:r>
        <w:rPr>
          <w:rFonts w:ascii="宋体" w:hAnsi="宋体" w:hint="eastAsia"/>
          <w:b/>
          <w:bCs/>
          <w:sz w:val="24"/>
        </w:rPr>
        <w:t xml:space="preserve"> id)</w:t>
      </w:r>
    </w:p>
    <w:p w14:paraId="1F751ECE" w14:textId="77777777" w:rsidR="00515A9C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排行榜界面，选择，排序，调用ranking函数，同</w:t>
      </w:r>
      <w:proofErr w:type="spellStart"/>
      <w:r>
        <w:rPr>
          <w:rFonts w:ascii="宋体" w:hAnsi="宋体" w:hint="eastAsia"/>
          <w:sz w:val="24"/>
        </w:rPr>
        <w:t>searchingUI</w:t>
      </w:r>
      <w:proofErr w:type="spellEnd"/>
      <w:r>
        <w:rPr>
          <w:rFonts w:ascii="宋体" w:hAnsi="宋体" w:hint="eastAsia"/>
          <w:sz w:val="24"/>
        </w:rPr>
        <w:t>函数的调用方法。</w:t>
      </w:r>
    </w:p>
    <w:p w14:paraId="6B2B8426" w14:textId="77777777" w:rsidR="00515A9C" w:rsidRDefault="00000000">
      <w:pPr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 xml:space="preserve">29.void </w:t>
      </w:r>
      <w:proofErr w:type="gramStart"/>
      <w:r>
        <w:rPr>
          <w:rFonts w:ascii="宋体" w:hAnsi="宋体" w:hint="eastAsia"/>
          <w:b/>
          <w:bCs/>
          <w:sz w:val="24"/>
        </w:rPr>
        <w:t>library::</w:t>
      </w:r>
      <w:proofErr w:type="spellStart"/>
      <w:proofErr w:type="gramEnd"/>
      <w:r>
        <w:rPr>
          <w:rFonts w:ascii="宋体" w:hAnsi="宋体" w:hint="eastAsia"/>
          <w:b/>
          <w:bCs/>
          <w:sz w:val="24"/>
        </w:rPr>
        <w:t>rankingUI</w:t>
      </w:r>
      <w:proofErr w:type="spellEnd"/>
      <w:r>
        <w:rPr>
          <w:rFonts w:ascii="宋体" w:hAnsi="宋体" w:hint="eastAsia"/>
          <w:b/>
          <w:bCs/>
          <w:sz w:val="24"/>
        </w:rPr>
        <w:t xml:space="preserve">(int </w:t>
      </w:r>
      <w:proofErr w:type="spellStart"/>
      <w:r>
        <w:rPr>
          <w:rFonts w:ascii="宋体" w:hAnsi="宋体" w:hint="eastAsia"/>
          <w:b/>
          <w:bCs/>
          <w:sz w:val="24"/>
        </w:rPr>
        <w:t>type,int</w:t>
      </w:r>
      <w:proofErr w:type="spellEnd"/>
      <w:r>
        <w:rPr>
          <w:rFonts w:ascii="宋体" w:hAnsi="宋体" w:hint="eastAsia"/>
          <w:b/>
          <w:bCs/>
          <w:sz w:val="24"/>
        </w:rPr>
        <w:t xml:space="preserve"> id)</w:t>
      </w:r>
    </w:p>
    <w:p w14:paraId="7F79924C" w14:textId="77777777" w:rsidR="00515A9C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显示图书排行，同searching函数的角色判断。</w:t>
      </w:r>
    </w:p>
    <w:p w14:paraId="75EE6E68" w14:textId="77777777" w:rsidR="00515A9C" w:rsidRDefault="00000000">
      <w:pPr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 xml:space="preserve">30.void </w:t>
      </w:r>
      <w:proofErr w:type="gramStart"/>
      <w:r>
        <w:rPr>
          <w:rFonts w:ascii="宋体" w:hAnsi="宋体" w:hint="eastAsia"/>
          <w:b/>
          <w:bCs/>
          <w:sz w:val="24"/>
        </w:rPr>
        <w:t>library::</w:t>
      </w:r>
      <w:proofErr w:type="gramEnd"/>
      <w:r>
        <w:rPr>
          <w:rFonts w:ascii="宋体" w:hAnsi="宋体" w:hint="eastAsia"/>
          <w:b/>
          <w:bCs/>
          <w:sz w:val="24"/>
        </w:rPr>
        <w:t>ranking(vector&lt;user*&gt;&amp;</w:t>
      </w:r>
      <w:proofErr w:type="spellStart"/>
      <w:r>
        <w:rPr>
          <w:rFonts w:ascii="宋体" w:hAnsi="宋体" w:hint="eastAsia"/>
          <w:b/>
          <w:bCs/>
          <w:sz w:val="24"/>
        </w:rPr>
        <w:t>result,int</w:t>
      </w:r>
      <w:proofErr w:type="spellEnd"/>
      <w:r>
        <w:rPr>
          <w:rFonts w:ascii="宋体" w:hAnsi="宋体" w:hint="eastAsia"/>
          <w:b/>
          <w:bCs/>
          <w:sz w:val="24"/>
        </w:rPr>
        <w:t xml:space="preserve"> </w:t>
      </w:r>
      <w:proofErr w:type="spellStart"/>
      <w:r>
        <w:rPr>
          <w:rFonts w:ascii="宋体" w:hAnsi="宋体" w:hint="eastAsia"/>
          <w:b/>
          <w:bCs/>
          <w:sz w:val="24"/>
        </w:rPr>
        <w:t>type,int</w:t>
      </w:r>
      <w:proofErr w:type="spellEnd"/>
      <w:r>
        <w:rPr>
          <w:rFonts w:ascii="宋体" w:hAnsi="宋体" w:hint="eastAsia"/>
          <w:b/>
          <w:bCs/>
          <w:sz w:val="24"/>
        </w:rPr>
        <w:t xml:space="preserve"> id)</w:t>
      </w:r>
    </w:p>
    <w:p w14:paraId="570E9546" w14:textId="77777777" w:rsidR="00515A9C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显示读者排行。</w:t>
      </w:r>
    </w:p>
    <w:p w14:paraId="65818441" w14:textId="77777777" w:rsidR="00515A9C" w:rsidRDefault="00000000">
      <w:pPr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admin类</w:t>
      </w:r>
    </w:p>
    <w:p w14:paraId="34BBAC0C" w14:textId="77777777" w:rsidR="00515A9C" w:rsidRDefault="00000000">
      <w:pPr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 xml:space="preserve">31.void </w:t>
      </w:r>
      <w:proofErr w:type="gramStart"/>
      <w:r>
        <w:rPr>
          <w:rFonts w:ascii="宋体" w:hAnsi="宋体" w:hint="eastAsia"/>
          <w:b/>
          <w:bCs/>
          <w:sz w:val="24"/>
        </w:rPr>
        <w:t>admin::</w:t>
      </w:r>
      <w:proofErr w:type="gramEnd"/>
      <w:r>
        <w:rPr>
          <w:rFonts w:ascii="宋体" w:hAnsi="宋体" w:hint="eastAsia"/>
          <w:b/>
          <w:bCs/>
          <w:sz w:val="24"/>
        </w:rPr>
        <w:t>view()</w:t>
      </w:r>
    </w:p>
    <w:p w14:paraId="1EC41A8F" w14:textId="77777777" w:rsidR="00515A9C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单个管理员信息展示。</w:t>
      </w:r>
    </w:p>
    <w:p w14:paraId="643B9D63" w14:textId="77777777" w:rsidR="00515A9C" w:rsidRDefault="00000000">
      <w:pPr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record类</w:t>
      </w:r>
    </w:p>
    <w:p w14:paraId="5E11DD11" w14:textId="77777777" w:rsidR="00515A9C" w:rsidRDefault="00000000">
      <w:pPr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 xml:space="preserve">32.void </w:t>
      </w:r>
      <w:proofErr w:type="gramStart"/>
      <w:r>
        <w:rPr>
          <w:rFonts w:ascii="宋体" w:hAnsi="宋体" w:hint="eastAsia"/>
          <w:b/>
          <w:bCs/>
          <w:sz w:val="24"/>
        </w:rPr>
        <w:t>record::</w:t>
      </w:r>
      <w:proofErr w:type="spellStart"/>
      <w:proofErr w:type="gramEnd"/>
      <w:r>
        <w:rPr>
          <w:rFonts w:ascii="宋体" w:hAnsi="宋体" w:hint="eastAsia"/>
          <w:b/>
          <w:bCs/>
          <w:sz w:val="24"/>
        </w:rPr>
        <w:t>userView</w:t>
      </w:r>
      <w:proofErr w:type="spellEnd"/>
      <w:r>
        <w:rPr>
          <w:rFonts w:ascii="宋体" w:hAnsi="宋体" w:hint="eastAsia"/>
          <w:b/>
          <w:bCs/>
          <w:sz w:val="24"/>
        </w:rPr>
        <w:t>()</w:t>
      </w:r>
    </w:p>
    <w:p w14:paraId="6E5AC9E9" w14:textId="77777777" w:rsidR="00515A9C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单条记录信息展示，读者查看模式，省略用户ID。</w:t>
      </w:r>
    </w:p>
    <w:p w14:paraId="2C00EFB3" w14:textId="77777777" w:rsidR="00515A9C" w:rsidRDefault="00000000">
      <w:pPr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 xml:space="preserve">33.void </w:t>
      </w:r>
      <w:proofErr w:type="gramStart"/>
      <w:r>
        <w:rPr>
          <w:rFonts w:ascii="宋体" w:hAnsi="宋体" w:hint="eastAsia"/>
          <w:b/>
          <w:bCs/>
          <w:sz w:val="24"/>
        </w:rPr>
        <w:t>record::</w:t>
      </w:r>
      <w:proofErr w:type="spellStart"/>
      <w:proofErr w:type="gramEnd"/>
      <w:r>
        <w:rPr>
          <w:rFonts w:ascii="宋体" w:hAnsi="宋体" w:hint="eastAsia"/>
          <w:b/>
          <w:bCs/>
          <w:sz w:val="24"/>
        </w:rPr>
        <w:t>adminView</w:t>
      </w:r>
      <w:proofErr w:type="spellEnd"/>
      <w:r>
        <w:rPr>
          <w:rFonts w:ascii="宋体" w:hAnsi="宋体" w:hint="eastAsia"/>
          <w:b/>
          <w:bCs/>
          <w:sz w:val="24"/>
        </w:rPr>
        <w:t>()</w:t>
      </w:r>
    </w:p>
    <w:p w14:paraId="3AF869D7" w14:textId="77777777" w:rsidR="00515A9C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单条记录信息展示，管理员查看模式，显示用户ID。</w:t>
      </w:r>
    </w:p>
    <w:p w14:paraId="67011F57" w14:textId="77777777" w:rsidR="00515A9C" w:rsidRDefault="00000000">
      <w:pPr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user类</w:t>
      </w:r>
    </w:p>
    <w:p w14:paraId="311C3C53" w14:textId="77777777" w:rsidR="00515A9C" w:rsidRDefault="00000000">
      <w:pPr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 xml:space="preserve">34.void </w:t>
      </w:r>
      <w:proofErr w:type="gramStart"/>
      <w:r>
        <w:rPr>
          <w:rFonts w:ascii="宋体" w:hAnsi="宋体" w:hint="eastAsia"/>
          <w:b/>
          <w:bCs/>
          <w:sz w:val="24"/>
        </w:rPr>
        <w:t>user::</w:t>
      </w:r>
      <w:proofErr w:type="gramEnd"/>
      <w:r>
        <w:rPr>
          <w:rFonts w:ascii="宋体" w:hAnsi="宋体" w:hint="eastAsia"/>
          <w:b/>
          <w:bCs/>
          <w:sz w:val="24"/>
        </w:rPr>
        <w:t>view()</w:t>
      </w:r>
    </w:p>
    <w:p w14:paraId="23430F53" w14:textId="77777777" w:rsidR="00515A9C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单个读者信息展示，用于排行榜中的显示，不能显示密码。</w:t>
      </w:r>
    </w:p>
    <w:p w14:paraId="5EAFAE74" w14:textId="77777777" w:rsidR="00515A9C" w:rsidRDefault="00000000">
      <w:pPr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 xml:space="preserve">35.void </w:t>
      </w:r>
      <w:proofErr w:type="gramStart"/>
      <w:r>
        <w:rPr>
          <w:rFonts w:ascii="宋体" w:hAnsi="宋体" w:hint="eastAsia"/>
          <w:b/>
          <w:bCs/>
          <w:sz w:val="24"/>
        </w:rPr>
        <w:t>user::</w:t>
      </w:r>
      <w:proofErr w:type="spellStart"/>
      <w:proofErr w:type="gramEnd"/>
      <w:r>
        <w:rPr>
          <w:rFonts w:ascii="宋体" w:hAnsi="宋体" w:hint="eastAsia"/>
          <w:b/>
          <w:bCs/>
          <w:sz w:val="24"/>
        </w:rPr>
        <w:t>privateView</w:t>
      </w:r>
      <w:proofErr w:type="spellEnd"/>
      <w:r>
        <w:rPr>
          <w:rFonts w:ascii="宋体" w:hAnsi="宋体" w:hint="eastAsia"/>
          <w:b/>
          <w:bCs/>
          <w:sz w:val="24"/>
        </w:rPr>
        <w:t>()</w:t>
      </w:r>
    </w:p>
    <w:p w14:paraId="14C4870A" w14:textId="77777777" w:rsidR="00515A9C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单个读者信息展示，管理员查看模式，可显示密码。</w:t>
      </w:r>
    </w:p>
    <w:p w14:paraId="527D3784" w14:textId="77777777" w:rsidR="00515A9C" w:rsidRDefault="00000000">
      <w:pPr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book类</w:t>
      </w:r>
    </w:p>
    <w:p w14:paraId="28C7953A" w14:textId="77777777" w:rsidR="00515A9C" w:rsidRDefault="00000000">
      <w:pPr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 xml:space="preserve">36.void </w:t>
      </w:r>
      <w:proofErr w:type="gramStart"/>
      <w:r>
        <w:rPr>
          <w:rFonts w:ascii="宋体" w:hAnsi="宋体" w:hint="eastAsia"/>
          <w:b/>
          <w:bCs/>
          <w:sz w:val="24"/>
        </w:rPr>
        <w:t>book::</w:t>
      </w:r>
      <w:proofErr w:type="gramEnd"/>
      <w:r>
        <w:rPr>
          <w:rFonts w:ascii="宋体" w:hAnsi="宋体" w:hint="eastAsia"/>
          <w:b/>
          <w:bCs/>
          <w:sz w:val="24"/>
        </w:rPr>
        <w:t>view()</w:t>
      </w:r>
    </w:p>
    <w:p w14:paraId="0BB4967C" w14:textId="77777777" w:rsidR="00515A9C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单本书信息展示。</w:t>
      </w:r>
    </w:p>
    <w:p w14:paraId="29FDC04E" w14:textId="77777777" w:rsidR="00515A9C" w:rsidRDefault="00000000">
      <w:pPr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 xml:space="preserve">37.int </w:t>
      </w:r>
      <w:proofErr w:type="gramStart"/>
      <w:r>
        <w:rPr>
          <w:rFonts w:ascii="宋体" w:hAnsi="宋体" w:hint="eastAsia"/>
          <w:b/>
          <w:bCs/>
          <w:sz w:val="24"/>
        </w:rPr>
        <w:t>book::</w:t>
      </w:r>
      <w:proofErr w:type="gramEnd"/>
      <w:r>
        <w:rPr>
          <w:rFonts w:ascii="宋体" w:hAnsi="宋体" w:hint="eastAsia"/>
          <w:b/>
          <w:bCs/>
          <w:sz w:val="24"/>
        </w:rPr>
        <w:t>lend(vector&lt;user&gt;::iterator &amp;</w:t>
      </w:r>
      <w:proofErr w:type="spellStart"/>
      <w:r>
        <w:rPr>
          <w:rFonts w:ascii="宋体" w:hAnsi="宋体" w:hint="eastAsia"/>
          <w:b/>
          <w:bCs/>
          <w:sz w:val="24"/>
        </w:rPr>
        <w:t>thisUser</w:t>
      </w:r>
      <w:proofErr w:type="spellEnd"/>
      <w:r>
        <w:rPr>
          <w:rFonts w:ascii="宋体" w:hAnsi="宋体" w:hint="eastAsia"/>
          <w:b/>
          <w:bCs/>
          <w:sz w:val="24"/>
        </w:rPr>
        <w:t>)</w:t>
      </w:r>
    </w:p>
    <w:p w14:paraId="06C73F17" w14:textId="77777777" w:rsidR="00515A9C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书籍借阅，已借阅或每人满3本正在借阅或取消借阅返回0，借阅成功返回1。</w:t>
      </w:r>
    </w:p>
    <w:p w14:paraId="24CC0529" w14:textId="77777777" w:rsidR="00515A9C" w:rsidRDefault="00000000">
      <w:pPr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 xml:space="preserve">38.int </w:t>
      </w:r>
      <w:proofErr w:type="gramStart"/>
      <w:r>
        <w:rPr>
          <w:rFonts w:ascii="宋体" w:hAnsi="宋体" w:hint="eastAsia"/>
          <w:b/>
          <w:bCs/>
          <w:sz w:val="24"/>
        </w:rPr>
        <w:t>book::</w:t>
      </w:r>
      <w:proofErr w:type="spellStart"/>
      <w:proofErr w:type="gramEnd"/>
      <w:r>
        <w:rPr>
          <w:rFonts w:ascii="宋体" w:hAnsi="宋体" w:hint="eastAsia"/>
          <w:b/>
          <w:bCs/>
          <w:sz w:val="24"/>
        </w:rPr>
        <w:t>rlend</w:t>
      </w:r>
      <w:proofErr w:type="spellEnd"/>
      <w:r>
        <w:rPr>
          <w:rFonts w:ascii="宋体" w:hAnsi="宋体" w:hint="eastAsia"/>
          <w:b/>
          <w:bCs/>
          <w:sz w:val="24"/>
        </w:rPr>
        <w:t>(vector&lt;user&gt;::iterator &amp;</w:t>
      </w:r>
      <w:proofErr w:type="spellStart"/>
      <w:r>
        <w:rPr>
          <w:rFonts w:ascii="宋体" w:hAnsi="宋体" w:hint="eastAsia"/>
          <w:b/>
          <w:bCs/>
          <w:sz w:val="24"/>
        </w:rPr>
        <w:t>thisUser</w:t>
      </w:r>
      <w:proofErr w:type="spellEnd"/>
      <w:r>
        <w:rPr>
          <w:rFonts w:ascii="宋体" w:hAnsi="宋体" w:hint="eastAsia"/>
          <w:b/>
          <w:bCs/>
          <w:sz w:val="24"/>
        </w:rPr>
        <w:t>)</w:t>
      </w:r>
    </w:p>
    <w:p w14:paraId="41EECB63" w14:textId="77777777" w:rsidR="00515A9C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个人借阅记录详细书籍信息查看，同时判断是否已归还，若未归还，归还成功返回1，已归还或归还失败返回0。</w:t>
      </w:r>
    </w:p>
    <w:p w14:paraId="00FD7879" w14:textId="77777777" w:rsidR="00515A9C" w:rsidRDefault="00000000">
      <w:pPr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 xml:space="preserve">39.int </w:t>
      </w:r>
      <w:proofErr w:type="gramStart"/>
      <w:r>
        <w:rPr>
          <w:rFonts w:ascii="宋体" w:hAnsi="宋体" w:hint="eastAsia"/>
          <w:b/>
          <w:bCs/>
          <w:sz w:val="24"/>
        </w:rPr>
        <w:t>book::</w:t>
      </w:r>
      <w:proofErr w:type="gramEnd"/>
      <w:r>
        <w:rPr>
          <w:rFonts w:ascii="宋体" w:hAnsi="宋体" w:hint="eastAsia"/>
          <w:b/>
          <w:bCs/>
          <w:sz w:val="24"/>
        </w:rPr>
        <w:t>revise()</w:t>
      </w:r>
    </w:p>
    <w:p w14:paraId="170375D4" w14:textId="77777777" w:rsidR="00515A9C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书籍信息修改或删除，同时判断是否已删除，若已删除返回1，未删除返回0。</w:t>
      </w:r>
    </w:p>
    <w:p w14:paraId="7ACBFE82" w14:textId="77777777" w:rsidR="00515A9C" w:rsidRDefault="00515A9C">
      <w:pPr>
        <w:rPr>
          <w:rFonts w:ascii="宋体" w:hAnsi="宋体"/>
          <w:sz w:val="24"/>
        </w:rPr>
      </w:pPr>
    </w:p>
    <w:p w14:paraId="7EEFCB47" w14:textId="77777777" w:rsidR="00515A9C" w:rsidRDefault="00000000">
      <w:pPr>
        <w:rPr>
          <w:rFonts w:ascii="宋体" w:hAnsi="宋体"/>
          <w:sz w:val="24"/>
        </w:rPr>
      </w:pPr>
      <w:r>
        <w:rPr>
          <w:rFonts w:ascii="宋体" w:hAnsi="宋体" w:hint="eastAsia"/>
          <w:b/>
          <w:bCs/>
          <w:sz w:val="24"/>
        </w:rPr>
        <w:t>函数补充说明：</w:t>
      </w:r>
      <w:r>
        <w:rPr>
          <w:rFonts w:ascii="宋体" w:hAnsi="宋体" w:hint="eastAsia"/>
          <w:sz w:val="24"/>
        </w:rPr>
        <w:t>各类中的运算符重载和构造函数为内联函数，不详细说明；省略添加和修改信息时调用add函数和</w:t>
      </w:r>
      <w:proofErr w:type="spellStart"/>
      <w:r>
        <w:rPr>
          <w:rFonts w:ascii="宋体" w:hAnsi="宋体" w:hint="eastAsia"/>
          <w:sz w:val="24"/>
        </w:rPr>
        <w:t>changeBook</w:t>
      </w:r>
      <w:proofErr w:type="spellEnd"/>
      <w:r>
        <w:rPr>
          <w:rFonts w:ascii="宋体" w:hAnsi="宋体" w:hint="eastAsia"/>
          <w:sz w:val="24"/>
        </w:rPr>
        <w:t>等函数的详细说明；每个界面函</w:t>
      </w:r>
      <w:r>
        <w:rPr>
          <w:rFonts w:ascii="宋体" w:hAnsi="宋体" w:hint="eastAsia"/>
          <w:sz w:val="24"/>
        </w:rPr>
        <w:lastRenderedPageBreak/>
        <w:t>数都有while循环和switch结合，避免了</w:t>
      </w:r>
      <w:proofErr w:type="spellStart"/>
      <w:r>
        <w:rPr>
          <w:rFonts w:ascii="宋体" w:hAnsi="宋体" w:hint="eastAsia"/>
          <w:sz w:val="24"/>
        </w:rPr>
        <w:t>goto</w:t>
      </w:r>
      <w:proofErr w:type="spellEnd"/>
      <w:r>
        <w:rPr>
          <w:rFonts w:ascii="宋体" w:hAnsi="宋体" w:hint="eastAsia"/>
          <w:sz w:val="24"/>
        </w:rPr>
        <w:t>的使用同时能跳转上下级以及及时用system(“pause”)和system(“</w:t>
      </w:r>
      <w:proofErr w:type="spellStart"/>
      <w:r>
        <w:rPr>
          <w:rFonts w:ascii="宋体" w:hAnsi="宋体" w:hint="eastAsia"/>
          <w:sz w:val="24"/>
        </w:rPr>
        <w:t>cls</w:t>
      </w:r>
      <w:proofErr w:type="spellEnd"/>
      <w:r>
        <w:rPr>
          <w:rFonts w:ascii="宋体" w:hAnsi="宋体" w:hint="eastAsia"/>
          <w:sz w:val="24"/>
        </w:rPr>
        <w:t>”)清屏，且输入错误都可以重新输入或者退回上一级。</w:t>
      </w:r>
    </w:p>
    <w:p w14:paraId="505669BD" w14:textId="77777777" w:rsidR="00515A9C" w:rsidRDefault="00000000">
      <w:pPr>
        <w:rPr>
          <w:rFonts w:ascii="黑体" w:eastAsia="黑体" w:hAnsi="黑体" w:cs="黑体"/>
          <w:b/>
          <w:bCs/>
          <w:sz w:val="36"/>
          <w:szCs w:val="36"/>
        </w:rPr>
      </w:pPr>
      <w:r>
        <w:rPr>
          <w:rFonts w:ascii="黑体" w:eastAsia="黑体" w:hAnsi="黑体" w:cs="黑体" w:hint="eastAsia"/>
          <w:b/>
          <w:bCs/>
          <w:sz w:val="36"/>
          <w:szCs w:val="36"/>
        </w:rPr>
        <w:t>三、输入输出测试</w:t>
      </w:r>
    </w:p>
    <w:p w14:paraId="1E2356BF" w14:textId="77777777" w:rsidR="00515A9C" w:rsidRDefault="00000000">
      <w:pPr>
        <w:rPr>
          <w:rFonts w:ascii="黑体" w:eastAsia="黑体" w:hAnsi="黑体" w:cs="黑体"/>
          <w:b/>
          <w:bCs/>
          <w:sz w:val="24"/>
        </w:rPr>
      </w:pPr>
      <w:r>
        <w:rPr>
          <w:rFonts w:ascii="黑体" w:eastAsia="黑体" w:hAnsi="黑体" w:cs="黑体" w:hint="eastAsia"/>
          <w:b/>
          <w:bCs/>
          <w:sz w:val="24"/>
        </w:rPr>
        <w:t>1.开始界面</w:t>
      </w:r>
    </w:p>
    <w:p w14:paraId="4CC3A41E" w14:textId="77777777" w:rsidR="00515A9C" w:rsidRDefault="00000000">
      <w:pPr>
        <w:rPr>
          <w:sz w:val="24"/>
        </w:rPr>
      </w:pPr>
      <w:r>
        <w:rPr>
          <w:noProof/>
          <w:sz w:val="24"/>
        </w:rPr>
        <w:drawing>
          <wp:inline distT="0" distB="0" distL="114300" distR="114300" wp14:anchorId="44D4F70F" wp14:editId="3916DABC">
            <wp:extent cx="1550670" cy="1963420"/>
            <wp:effectExtent l="0" t="0" r="1905" b="8255"/>
            <wp:docPr id="1" name="图片 1" descr="屏幕截图 2023-12-19 184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3-12-19 18423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5067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FEB9" w14:textId="77777777" w:rsidR="00515A9C" w:rsidRDefault="00000000">
      <w:pPr>
        <w:rPr>
          <w:rFonts w:ascii="黑体" w:eastAsia="黑体" w:hAnsi="黑体" w:cs="黑体"/>
          <w:b/>
          <w:bCs/>
          <w:sz w:val="24"/>
        </w:rPr>
      </w:pPr>
      <w:r>
        <w:rPr>
          <w:rFonts w:ascii="黑体" w:eastAsia="黑体" w:hAnsi="黑体" w:cs="黑体" w:hint="eastAsia"/>
          <w:b/>
          <w:bCs/>
          <w:sz w:val="24"/>
        </w:rPr>
        <w:t>2.游客模式</w:t>
      </w:r>
    </w:p>
    <w:p w14:paraId="17E7C14C" w14:textId="77777777" w:rsidR="00515A9C" w:rsidRDefault="00000000">
      <w:pPr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游客界面</w:t>
      </w:r>
    </w:p>
    <w:p w14:paraId="30EF3C07" w14:textId="77777777" w:rsidR="00515A9C" w:rsidRDefault="00000000">
      <w:pPr>
        <w:rPr>
          <w:sz w:val="24"/>
        </w:rPr>
      </w:pPr>
      <w:r>
        <w:rPr>
          <w:noProof/>
          <w:sz w:val="24"/>
        </w:rPr>
        <w:drawing>
          <wp:inline distT="0" distB="0" distL="114300" distR="114300" wp14:anchorId="3CD2216F" wp14:editId="64596F92">
            <wp:extent cx="2018665" cy="1396365"/>
            <wp:effectExtent l="0" t="0" r="635" b="3810"/>
            <wp:docPr id="6" name="图片 6" descr="屏幕截图 2023-12-19 184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3-12-19 18493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B3F4" w14:textId="77777777" w:rsidR="00515A9C" w:rsidRDefault="00000000">
      <w:pPr>
        <w:rPr>
          <w:sz w:val="24"/>
        </w:rPr>
      </w:pPr>
      <w:r>
        <w:rPr>
          <w:rFonts w:hint="eastAsia"/>
          <w:b/>
          <w:bCs/>
          <w:sz w:val="24"/>
        </w:rPr>
        <w:t>搜索界面</w:t>
      </w:r>
      <w:r>
        <w:rPr>
          <w:rFonts w:hint="eastAsia"/>
          <w:sz w:val="24"/>
        </w:rPr>
        <w:t>（其他角色搜索界面相似，区别仅为管理员可修改或删除搜索到的书籍，读者可借阅搜索到的书籍）</w:t>
      </w:r>
    </w:p>
    <w:p w14:paraId="4EAA888F" w14:textId="77777777" w:rsidR="00515A9C" w:rsidRDefault="00000000">
      <w:pPr>
        <w:rPr>
          <w:sz w:val="24"/>
        </w:rPr>
      </w:pPr>
      <w:r>
        <w:rPr>
          <w:rFonts w:hint="eastAsia"/>
          <w:sz w:val="24"/>
        </w:rPr>
        <w:t>精确搜索：书名</w:t>
      </w:r>
    </w:p>
    <w:p w14:paraId="7F45A585" w14:textId="77777777" w:rsidR="00515A9C" w:rsidRDefault="00000000">
      <w:pPr>
        <w:rPr>
          <w:sz w:val="24"/>
        </w:rPr>
      </w:pPr>
      <w:r>
        <w:rPr>
          <w:noProof/>
          <w:sz w:val="24"/>
        </w:rPr>
        <w:drawing>
          <wp:inline distT="0" distB="0" distL="114300" distR="114300" wp14:anchorId="561A227B" wp14:editId="43A9BED8">
            <wp:extent cx="5274945" cy="2248535"/>
            <wp:effectExtent l="0" t="0" r="1905" b="8890"/>
            <wp:docPr id="8" name="图片 8" descr="屏幕截图 2023-12-19 185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3-12-19 18510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DBC6" w14:textId="77777777" w:rsidR="00515A9C" w:rsidRDefault="00000000">
      <w:pPr>
        <w:rPr>
          <w:sz w:val="24"/>
        </w:rPr>
      </w:pPr>
      <w:r>
        <w:rPr>
          <w:rFonts w:hint="eastAsia"/>
          <w:sz w:val="24"/>
        </w:rPr>
        <w:t>精确搜索：</w:t>
      </w:r>
      <w:r>
        <w:rPr>
          <w:rFonts w:hint="eastAsia"/>
          <w:sz w:val="24"/>
        </w:rPr>
        <w:t>ISBN</w:t>
      </w:r>
    </w:p>
    <w:p w14:paraId="4C5B0987" w14:textId="77777777" w:rsidR="00515A9C" w:rsidRDefault="00000000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114300" distR="114300" wp14:anchorId="620B4F77" wp14:editId="66F470C1">
            <wp:extent cx="5256530" cy="1949450"/>
            <wp:effectExtent l="0" t="0" r="1270" b="3175"/>
            <wp:docPr id="9" name="图片 9" descr="屏幕截图 2023-12-19 190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3-12-19 19003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6EA3" w14:textId="77777777" w:rsidR="00515A9C" w:rsidRDefault="00000000">
      <w:pPr>
        <w:rPr>
          <w:sz w:val="24"/>
        </w:rPr>
      </w:pPr>
      <w:r>
        <w:rPr>
          <w:rFonts w:hint="eastAsia"/>
          <w:sz w:val="24"/>
        </w:rPr>
        <w:t>模糊搜索：作者（支持第一页、上一页、下一页、最后一页、跳转至指定页和返回，多页显示以字典序排序）</w:t>
      </w:r>
    </w:p>
    <w:p w14:paraId="426640F3" w14:textId="77777777" w:rsidR="00515A9C" w:rsidRDefault="00000000">
      <w:pPr>
        <w:rPr>
          <w:sz w:val="24"/>
        </w:rPr>
      </w:pPr>
      <w:r>
        <w:rPr>
          <w:noProof/>
          <w:sz w:val="24"/>
        </w:rPr>
        <w:drawing>
          <wp:inline distT="0" distB="0" distL="114300" distR="114300" wp14:anchorId="4A9684DD" wp14:editId="0B73E995">
            <wp:extent cx="5273675" cy="980440"/>
            <wp:effectExtent l="0" t="0" r="3175" b="635"/>
            <wp:docPr id="12" name="图片 12" descr="屏幕截图 2023-12-19 190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3-12-19 1902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8D08" w14:textId="77777777" w:rsidR="00515A9C" w:rsidRDefault="00000000">
      <w:pPr>
        <w:rPr>
          <w:sz w:val="24"/>
        </w:rPr>
      </w:pPr>
      <w:r>
        <w:rPr>
          <w:rFonts w:hint="eastAsia"/>
          <w:sz w:val="24"/>
        </w:rPr>
        <w:t>模糊搜索：出版社</w:t>
      </w:r>
    </w:p>
    <w:p w14:paraId="2CED552F" w14:textId="77777777" w:rsidR="00515A9C" w:rsidRDefault="00000000">
      <w:pPr>
        <w:rPr>
          <w:sz w:val="24"/>
        </w:rPr>
      </w:pPr>
      <w:r>
        <w:rPr>
          <w:noProof/>
          <w:sz w:val="24"/>
        </w:rPr>
        <w:drawing>
          <wp:inline distT="0" distB="0" distL="114300" distR="114300" wp14:anchorId="78D49DB1" wp14:editId="0FB281B8">
            <wp:extent cx="5273675" cy="2049780"/>
            <wp:effectExtent l="0" t="0" r="3175" b="7620"/>
            <wp:docPr id="10" name="图片 10" descr="屏幕截图 2023-12-19 190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3-12-19 19024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A76B" w14:textId="77777777" w:rsidR="00515A9C" w:rsidRDefault="00000000">
      <w:pPr>
        <w:rPr>
          <w:sz w:val="24"/>
        </w:rPr>
      </w:pPr>
      <w:r>
        <w:rPr>
          <w:rFonts w:hint="eastAsia"/>
          <w:sz w:val="24"/>
        </w:rPr>
        <w:t>全部书籍展示（跳转至</w:t>
      </w:r>
      <w:r>
        <w:rPr>
          <w:rFonts w:hint="eastAsia"/>
          <w:sz w:val="24"/>
        </w:rPr>
        <w:t>99</w:t>
      </w:r>
      <w:r>
        <w:rPr>
          <w:rFonts w:hint="eastAsia"/>
          <w:sz w:val="24"/>
        </w:rPr>
        <w:t>页的展示）</w:t>
      </w:r>
      <w:r>
        <w:rPr>
          <w:rFonts w:hint="eastAsia"/>
          <w:b/>
          <w:bCs/>
          <w:sz w:val="24"/>
        </w:rPr>
        <w:t>已导入</w:t>
      </w:r>
      <w:r>
        <w:rPr>
          <w:rFonts w:hint="eastAsia"/>
          <w:b/>
          <w:bCs/>
          <w:sz w:val="24"/>
        </w:rPr>
        <w:t>10000</w:t>
      </w:r>
      <w:r>
        <w:rPr>
          <w:rFonts w:hint="eastAsia"/>
          <w:b/>
          <w:bCs/>
          <w:sz w:val="24"/>
        </w:rPr>
        <w:t>本书数据</w:t>
      </w:r>
    </w:p>
    <w:p w14:paraId="49C88851" w14:textId="77777777" w:rsidR="00515A9C" w:rsidRDefault="00000000">
      <w:pPr>
        <w:rPr>
          <w:sz w:val="24"/>
        </w:rPr>
      </w:pPr>
      <w:r>
        <w:rPr>
          <w:noProof/>
          <w:sz w:val="24"/>
        </w:rPr>
        <w:drawing>
          <wp:inline distT="0" distB="0" distL="114300" distR="114300" wp14:anchorId="4E273168" wp14:editId="509F3A26">
            <wp:extent cx="5269230" cy="1727835"/>
            <wp:effectExtent l="0" t="0" r="7620" b="5715"/>
            <wp:docPr id="13" name="图片 13" descr="屏幕截图 2023-12-19 190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3-12-19 1906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5A1A" w14:textId="77777777" w:rsidR="00515A9C" w:rsidRDefault="00000000">
      <w:pPr>
        <w:rPr>
          <w:sz w:val="24"/>
        </w:rPr>
      </w:pPr>
      <w:r>
        <w:rPr>
          <w:rFonts w:hint="eastAsia"/>
          <w:b/>
          <w:bCs/>
          <w:sz w:val="24"/>
        </w:rPr>
        <w:t>排行榜</w:t>
      </w:r>
      <w:r>
        <w:rPr>
          <w:rFonts w:hint="eastAsia"/>
          <w:sz w:val="24"/>
        </w:rPr>
        <w:t>（其他角色排行榜页面类似，区别仅为管理员可修改或删除书籍，读者可借阅书籍）</w:t>
      </w:r>
    </w:p>
    <w:p w14:paraId="19E766A6" w14:textId="77777777" w:rsidR="00515A9C" w:rsidRDefault="00515A9C">
      <w:pPr>
        <w:rPr>
          <w:sz w:val="24"/>
        </w:rPr>
      </w:pPr>
    </w:p>
    <w:p w14:paraId="5D59A18E" w14:textId="77777777" w:rsidR="00515A9C" w:rsidRDefault="00515A9C">
      <w:pPr>
        <w:rPr>
          <w:sz w:val="24"/>
        </w:rPr>
      </w:pPr>
    </w:p>
    <w:p w14:paraId="5297A7B7" w14:textId="77777777" w:rsidR="00515A9C" w:rsidRDefault="00515A9C">
      <w:pPr>
        <w:rPr>
          <w:sz w:val="24"/>
        </w:rPr>
      </w:pPr>
    </w:p>
    <w:p w14:paraId="1F09FD3C" w14:textId="77777777" w:rsidR="00515A9C" w:rsidRDefault="00000000">
      <w:pPr>
        <w:rPr>
          <w:sz w:val="24"/>
        </w:rPr>
      </w:pPr>
      <w:r>
        <w:rPr>
          <w:rFonts w:hint="eastAsia"/>
          <w:sz w:val="24"/>
        </w:rPr>
        <w:lastRenderedPageBreak/>
        <w:t>排行</w:t>
      </w:r>
      <w:proofErr w:type="gramStart"/>
      <w:r>
        <w:rPr>
          <w:rFonts w:hint="eastAsia"/>
          <w:sz w:val="24"/>
        </w:rPr>
        <w:t>榜类型</w:t>
      </w:r>
      <w:proofErr w:type="gramEnd"/>
      <w:r>
        <w:rPr>
          <w:rFonts w:hint="eastAsia"/>
          <w:sz w:val="24"/>
        </w:rPr>
        <w:t xml:space="preserve">1 </w:t>
      </w:r>
      <w:r>
        <w:rPr>
          <w:rFonts w:hint="eastAsia"/>
          <w:sz w:val="24"/>
        </w:rPr>
        <w:t>借阅次数前十图书</w:t>
      </w:r>
    </w:p>
    <w:p w14:paraId="5D44B3E6" w14:textId="77777777" w:rsidR="00515A9C" w:rsidRDefault="00000000">
      <w:pPr>
        <w:rPr>
          <w:sz w:val="24"/>
        </w:rPr>
      </w:pPr>
      <w:r>
        <w:rPr>
          <w:noProof/>
          <w:sz w:val="24"/>
        </w:rPr>
        <w:drawing>
          <wp:inline distT="0" distB="0" distL="114300" distR="114300" wp14:anchorId="078695B5" wp14:editId="5129E252">
            <wp:extent cx="5266690" cy="2764155"/>
            <wp:effectExtent l="0" t="0" r="635" b="7620"/>
            <wp:docPr id="15" name="图片 15" descr="屏幕截图 2023-12-19 190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3-12-19 1909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54E0" w14:textId="77777777" w:rsidR="00515A9C" w:rsidRDefault="00000000">
      <w:pPr>
        <w:rPr>
          <w:sz w:val="24"/>
        </w:rPr>
      </w:pPr>
      <w:r>
        <w:rPr>
          <w:rFonts w:hint="eastAsia"/>
          <w:sz w:val="24"/>
        </w:rPr>
        <w:t>排行</w:t>
      </w:r>
      <w:proofErr w:type="gramStart"/>
      <w:r>
        <w:rPr>
          <w:rFonts w:hint="eastAsia"/>
          <w:sz w:val="24"/>
        </w:rPr>
        <w:t>榜类型</w:t>
      </w:r>
      <w:proofErr w:type="gramEnd"/>
      <w:r>
        <w:rPr>
          <w:rFonts w:hint="eastAsia"/>
          <w:sz w:val="24"/>
        </w:rPr>
        <w:t xml:space="preserve">2 </w:t>
      </w:r>
      <w:r>
        <w:rPr>
          <w:rFonts w:hint="eastAsia"/>
          <w:sz w:val="24"/>
        </w:rPr>
        <w:t>借阅次数前十读者</w:t>
      </w:r>
    </w:p>
    <w:p w14:paraId="00E2D272" w14:textId="77777777" w:rsidR="00515A9C" w:rsidRDefault="00000000">
      <w:pPr>
        <w:rPr>
          <w:sz w:val="24"/>
        </w:rPr>
      </w:pPr>
      <w:r>
        <w:rPr>
          <w:noProof/>
          <w:sz w:val="24"/>
        </w:rPr>
        <w:drawing>
          <wp:inline distT="0" distB="0" distL="114300" distR="114300" wp14:anchorId="4EDC4C04" wp14:editId="745D0254">
            <wp:extent cx="2545715" cy="2149475"/>
            <wp:effectExtent l="0" t="0" r="6985" b="3175"/>
            <wp:docPr id="16" name="图片 16" descr="屏幕截图 2023-12-19 190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3-12-19 19093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5715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1451" w14:textId="77777777" w:rsidR="00515A9C" w:rsidRDefault="00000000">
      <w:pPr>
        <w:rPr>
          <w:sz w:val="24"/>
        </w:rPr>
      </w:pPr>
      <w:r>
        <w:rPr>
          <w:rFonts w:hint="eastAsia"/>
          <w:sz w:val="24"/>
        </w:rPr>
        <w:t>排行</w:t>
      </w:r>
      <w:proofErr w:type="gramStart"/>
      <w:r>
        <w:rPr>
          <w:rFonts w:hint="eastAsia"/>
          <w:sz w:val="24"/>
        </w:rPr>
        <w:t>榜类型</w:t>
      </w:r>
      <w:proofErr w:type="gramEnd"/>
      <w:r>
        <w:rPr>
          <w:rFonts w:hint="eastAsia"/>
          <w:sz w:val="24"/>
        </w:rPr>
        <w:t xml:space="preserve">3 </w:t>
      </w:r>
      <w:r>
        <w:rPr>
          <w:rFonts w:hint="eastAsia"/>
          <w:sz w:val="24"/>
        </w:rPr>
        <w:t>最新出版前十图书</w:t>
      </w:r>
    </w:p>
    <w:p w14:paraId="3608240B" w14:textId="77777777" w:rsidR="00515A9C" w:rsidRDefault="00000000">
      <w:pPr>
        <w:rPr>
          <w:sz w:val="24"/>
        </w:rPr>
      </w:pPr>
      <w:r>
        <w:rPr>
          <w:noProof/>
          <w:sz w:val="24"/>
        </w:rPr>
        <w:drawing>
          <wp:inline distT="0" distB="0" distL="114300" distR="114300" wp14:anchorId="2F2F384B" wp14:editId="418F5EC0">
            <wp:extent cx="5269230" cy="2529840"/>
            <wp:effectExtent l="0" t="0" r="7620" b="3810"/>
            <wp:docPr id="17" name="图片 17" descr="屏幕截图 2023-12-19 190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3-12-19 19094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9D50" w14:textId="77777777" w:rsidR="00515A9C" w:rsidRDefault="00515A9C">
      <w:pPr>
        <w:rPr>
          <w:sz w:val="24"/>
        </w:rPr>
      </w:pPr>
    </w:p>
    <w:p w14:paraId="62AEEA04" w14:textId="77777777" w:rsidR="00515A9C" w:rsidRDefault="00515A9C">
      <w:pPr>
        <w:rPr>
          <w:sz w:val="24"/>
        </w:rPr>
      </w:pPr>
    </w:p>
    <w:p w14:paraId="6B548147" w14:textId="77777777" w:rsidR="00515A9C" w:rsidRDefault="00515A9C">
      <w:pPr>
        <w:rPr>
          <w:sz w:val="24"/>
        </w:rPr>
      </w:pPr>
    </w:p>
    <w:p w14:paraId="23F07B3A" w14:textId="77777777" w:rsidR="00515A9C" w:rsidRDefault="00000000">
      <w:pPr>
        <w:rPr>
          <w:rFonts w:ascii="黑体" w:eastAsia="黑体" w:hAnsi="黑体" w:cs="黑体"/>
          <w:b/>
          <w:bCs/>
          <w:sz w:val="24"/>
        </w:rPr>
      </w:pPr>
      <w:r>
        <w:rPr>
          <w:rFonts w:ascii="黑体" w:eastAsia="黑体" w:hAnsi="黑体" w:cs="黑体" w:hint="eastAsia"/>
          <w:b/>
          <w:bCs/>
          <w:sz w:val="24"/>
        </w:rPr>
        <w:lastRenderedPageBreak/>
        <w:t>3.管理员模式</w:t>
      </w:r>
    </w:p>
    <w:p w14:paraId="5BB4326A" w14:textId="77777777" w:rsidR="00515A9C" w:rsidRDefault="00000000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注册界面</w:t>
      </w:r>
    </w:p>
    <w:p w14:paraId="2AFEFE40" w14:textId="77777777" w:rsidR="00515A9C" w:rsidRDefault="00000000">
      <w:pPr>
        <w:rPr>
          <w:sz w:val="24"/>
        </w:rPr>
      </w:pPr>
      <w:r>
        <w:rPr>
          <w:noProof/>
          <w:sz w:val="24"/>
        </w:rPr>
        <w:drawing>
          <wp:inline distT="0" distB="0" distL="114300" distR="114300" wp14:anchorId="3432CCDC" wp14:editId="1BE9D6FC">
            <wp:extent cx="2271395" cy="2308225"/>
            <wp:effectExtent l="0" t="0" r="5080" b="6350"/>
            <wp:docPr id="2" name="图片 2" descr="屏幕截图 2023-12-19 184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3-12-19 18433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1395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CACC1" w14:textId="77777777" w:rsidR="00515A9C" w:rsidRDefault="00000000">
      <w:pPr>
        <w:rPr>
          <w:sz w:val="24"/>
        </w:rPr>
      </w:pPr>
      <w:r>
        <w:rPr>
          <w:rFonts w:hint="eastAsia"/>
          <w:b/>
          <w:bCs/>
          <w:sz w:val="24"/>
        </w:rPr>
        <w:t>登录界面</w:t>
      </w:r>
    </w:p>
    <w:p w14:paraId="4B2C10E0" w14:textId="77777777" w:rsidR="00515A9C" w:rsidRDefault="00000000">
      <w:pPr>
        <w:rPr>
          <w:sz w:val="24"/>
        </w:rPr>
      </w:pPr>
      <w:r>
        <w:rPr>
          <w:noProof/>
          <w:sz w:val="24"/>
        </w:rPr>
        <w:drawing>
          <wp:inline distT="0" distB="0" distL="114300" distR="114300" wp14:anchorId="74E94AD3" wp14:editId="34E87338">
            <wp:extent cx="1734820" cy="3096260"/>
            <wp:effectExtent l="0" t="0" r="8255" b="8890"/>
            <wp:docPr id="18" name="图片 18" descr="屏幕截图 2023-12-19 191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3-12-19 19110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48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3405" w14:textId="77777777" w:rsidR="00515A9C" w:rsidRDefault="00000000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管理员界面</w:t>
      </w:r>
    </w:p>
    <w:p w14:paraId="5B288B11" w14:textId="77777777" w:rsidR="00515A9C" w:rsidRDefault="00000000">
      <w:pPr>
        <w:rPr>
          <w:sz w:val="24"/>
        </w:rPr>
      </w:pPr>
      <w:r>
        <w:rPr>
          <w:noProof/>
          <w:sz w:val="24"/>
        </w:rPr>
        <w:drawing>
          <wp:inline distT="0" distB="0" distL="114300" distR="114300" wp14:anchorId="5498FAD7" wp14:editId="0BDBFF99">
            <wp:extent cx="2370455" cy="2082800"/>
            <wp:effectExtent l="0" t="0" r="1270" b="3175"/>
            <wp:docPr id="19" name="图片 19" descr="屏幕截图 2023-12-19 191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3-12-19 1911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045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F0B4" w14:textId="77777777" w:rsidR="00515A9C" w:rsidRDefault="00515A9C">
      <w:pPr>
        <w:rPr>
          <w:sz w:val="24"/>
        </w:rPr>
      </w:pPr>
    </w:p>
    <w:p w14:paraId="70FE07F3" w14:textId="77777777" w:rsidR="00515A9C" w:rsidRDefault="00000000">
      <w:pPr>
        <w:rPr>
          <w:sz w:val="24"/>
        </w:rPr>
      </w:pPr>
      <w:r>
        <w:rPr>
          <w:rFonts w:hint="eastAsia"/>
          <w:sz w:val="24"/>
        </w:rPr>
        <w:lastRenderedPageBreak/>
        <w:t>全部借阅信息展示</w:t>
      </w:r>
      <w:r>
        <w:rPr>
          <w:rFonts w:hint="eastAsia"/>
          <w:sz w:val="24"/>
        </w:rPr>
        <w:t xml:space="preserve"> </w:t>
      </w:r>
      <w:r>
        <w:rPr>
          <w:rFonts w:hint="eastAsia"/>
          <w:b/>
          <w:bCs/>
          <w:sz w:val="24"/>
        </w:rPr>
        <w:t>已导入</w:t>
      </w:r>
      <w:r>
        <w:rPr>
          <w:rFonts w:hint="eastAsia"/>
          <w:b/>
          <w:bCs/>
          <w:sz w:val="24"/>
        </w:rPr>
        <w:t>3000</w:t>
      </w:r>
      <w:r>
        <w:rPr>
          <w:rFonts w:hint="eastAsia"/>
          <w:b/>
          <w:bCs/>
          <w:sz w:val="24"/>
        </w:rPr>
        <w:t>条</w:t>
      </w:r>
    </w:p>
    <w:p w14:paraId="5C83D7F5" w14:textId="77777777" w:rsidR="00515A9C" w:rsidRDefault="00000000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114300" distR="114300" wp14:anchorId="11E93CDE" wp14:editId="3BD0D189">
            <wp:extent cx="5266690" cy="2234565"/>
            <wp:effectExtent l="0" t="0" r="635" b="3810"/>
            <wp:docPr id="20" name="图片 20" descr="屏幕截图 2023-12-19 191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3-12-19 1912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B462" w14:textId="77777777" w:rsidR="00515A9C" w:rsidRDefault="00000000">
      <w:pPr>
        <w:rPr>
          <w:b/>
          <w:bCs/>
          <w:sz w:val="24"/>
        </w:rPr>
      </w:pPr>
      <w:r>
        <w:rPr>
          <w:rFonts w:hint="eastAsia"/>
          <w:sz w:val="24"/>
        </w:rPr>
        <w:t>全部管理员信息展示</w:t>
      </w:r>
      <w:r>
        <w:rPr>
          <w:rFonts w:hint="eastAsia"/>
          <w:sz w:val="24"/>
        </w:rPr>
        <w:t xml:space="preserve"> </w:t>
      </w:r>
      <w:r>
        <w:rPr>
          <w:rFonts w:hint="eastAsia"/>
          <w:b/>
          <w:bCs/>
          <w:sz w:val="24"/>
        </w:rPr>
        <w:t>已导入</w:t>
      </w:r>
      <w:r>
        <w:rPr>
          <w:rFonts w:hint="eastAsia"/>
          <w:b/>
          <w:bCs/>
          <w:sz w:val="24"/>
        </w:rPr>
        <w:t>100</w:t>
      </w:r>
      <w:r>
        <w:rPr>
          <w:rFonts w:hint="eastAsia"/>
          <w:b/>
          <w:bCs/>
          <w:sz w:val="24"/>
        </w:rPr>
        <w:t>名</w:t>
      </w:r>
    </w:p>
    <w:p w14:paraId="3B150066" w14:textId="77777777" w:rsidR="00515A9C" w:rsidRDefault="00000000">
      <w:pPr>
        <w:rPr>
          <w:sz w:val="24"/>
        </w:rPr>
      </w:pPr>
      <w:r>
        <w:rPr>
          <w:noProof/>
          <w:sz w:val="24"/>
        </w:rPr>
        <w:drawing>
          <wp:inline distT="0" distB="0" distL="114300" distR="114300" wp14:anchorId="55035A26" wp14:editId="7CA6346D">
            <wp:extent cx="4072255" cy="2386965"/>
            <wp:effectExtent l="0" t="0" r="4445" b="3810"/>
            <wp:docPr id="21" name="图片 21" descr="屏幕截图 2023-12-19 191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3-12-19 1914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1901" w14:textId="77777777" w:rsidR="00515A9C" w:rsidRDefault="00000000">
      <w:pPr>
        <w:rPr>
          <w:sz w:val="24"/>
        </w:rPr>
      </w:pPr>
      <w:r>
        <w:rPr>
          <w:rFonts w:hint="eastAsia"/>
          <w:sz w:val="24"/>
        </w:rPr>
        <w:t>全部读者信息展示</w:t>
      </w:r>
      <w:r>
        <w:rPr>
          <w:rFonts w:hint="eastAsia"/>
          <w:sz w:val="24"/>
        </w:rPr>
        <w:t xml:space="preserve"> </w:t>
      </w:r>
      <w:r>
        <w:rPr>
          <w:rFonts w:hint="eastAsia"/>
          <w:b/>
          <w:bCs/>
          <w:sz w:val="24"/>
        </w:rPr>
        <w:t>已导入</w:t>
      </w:r>
      <w:r>
        <w:rPr>
          <w:rFonts w:hint="eastAsia"/>
          <w:b/>
          <w:bCs/>
          <w:sz w:val="24"/>
        </w:rPr>
        <w:t>1000</w:t>
      </w:r>
      <w:r>
        <w:rPr>
          <w:rFonts w:hint="eastAsia"/>
          <w:b/>
          <w:bCs/>
          <w:sz w:val="24"/>
        </w:rPr>
        <w:t>名</w:t>
      </w:r>
    </w:p>
    <w:p w14:paraId="04750DF0" w14:textId="77777777" w:rsidR="00515A9C" w:rsidRDefault="00000000">
      <w:pPr>
        <w:rPr>
          <w:sz w:val="24"/>
        </w:rPr>
      </w:pPr>
      <w:r>
        <w:rPr>
          <w:noProof/>
          <w:sz w:val="24"/>
        </w:rPr>
        <w:drawing>
          <wp:inline distT="0" distB="0" distL="114300" distR="114300" wp14:anchorId="0F362486" wp14:editId="2B23E3F3">
            <wp:extent cx="4214495" cy="2299335"/>
            <wp:effectExtent l="0" t="0" r="5080" b="5715"/>
            <wp:docPr id="22" name="图片 22" descr="屏幕截图 2023-12-19 191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3-12-19 19144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4495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6A1C" w14:textId="77777777" w:rsidR="00515A9C" w:rsidRDefault="00515A9C">
      <w:pPr>
        <w:rPr>
          <w:b/>
          <w:bCs/>
          <w:sz w:val="24"/>
        </w:rPr>
      </w:pPr>
    </w:p>
    <w:p w14:paraId="5387774F" w14:textId="77777777" w:rsidR="00515A9C" w:rsidRDefault="00515A9C">
      <w:pPr>
        <w:rPr>
          <w:b/>
          <w:bCs/>
          <w:sz w:val="24"/>
        </w:rPr>
      </w:pPr>
    </w:p>
    <w:p w14:paraId="0EF8E1F3" w14:textId="77777777" w:rsidR="00515A9C" w:rsidRDefault="00515A9C">
      <w:pPr>
        <w:rPr>
          <w:b/>
          <w:bCs/>
          <w:sz w:val="24"/>
        </w:rPr>
      </w:pPr>
    </w:p>
    <w:p w14:paraId="7D00EF5B" w14:textId="77777777" w:rsidR="00515A9C" w:rsidRDefault="00515A9C">
      <w:pPr>
        <w:rPr>
          <w:b/>
          <w:bCs/>
          <w:sz w:val="24"/>
        </w:rPr>
      </w:pPr>
    </w:p>
    <w:p w14:paraId="27EB6C39" w14:textId="77777777" w:rsidR="00515A9C" w:rsidRDefault="00000000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lastRenderedPageBreak/>
        <w:t>读者用户管理</w:t>
      </w:r>
      <w:r>
        <w:rPr>
          <w:rFonts w:hint="eastAsia"/>
          <w:b/>
          <w:bCs/>
          <w:sz w:val="24"/>
        </w:rPr>
        <w:t xml:space="preserve"> </w:t>
      </w:r>
    </w:p>
    <w:p w14:paraId="0DA38B6B" w14:textId="77777777" w:rsidR="00515A9C" w:rsidRDefault="00000000">
      <w:pPr>
        <w:rPr>
          <w:sz w:val="24"/>
        </w:rPr>
      </w:pPr>
      <w:r>
        <w:rPr>
          <w:rFonts w:hint="eastAsia"/>
          <w:sz w:val="24"/>
        </w:rPr>
        <w:t>增添信息</w:t>
      </w:r>
    </w:p>
    <w:p w14:paraId="56285100" w14:textId="77777777" w:rsidR="00515A9C" w:rsidRDefault="00000000">
      <w:pPr>
        <w:rPr>
          <w:sz w:val="24"/>
        </w:rPr>
      </w:pPr>
      <w:r>
        <w:rPr>
          <w:noProof/>
          <w:sz w:val="24"/>
        </w:rPr>
        <w:drawing>
          <wp:inline distT="0" distB="0" distL="114300" distR="114300" wp14:anchorId="1AECAEC1" wp14:editId="04F8F4EA">
            <wp:extent cx="3590290" cy="2188845"/>
            <wp:effectExtent l="0" t="0" r="635" b="1905"/>
            <wp:docPr id="31" name="图片 31" descr="屏幕截图 2023-12-19 19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屏幕截图 2023-12-19 1918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51A0" w14:textId="77777777" w:rsidR="00515A9C" w:rsidRDefault="00000000">
      <w:pPr>
        <w:rPr>
          <w:sz w:val="24"/>
        </w:rPr>
      </w:pPr>
      <w:r>
        <w:rPr>
          <w:rFonts w:hint="eastAsia"/>
          <w:sz w:val="24"/>
        </w:rPr>
        <w:t>修改用户名</w:t>
      </w:r>
    </w:p>
    <w:p w14:paraId="31206528" w14:textId="77777777" w:rsidR="00515A9C" w:rsidRDefault="00000000">
      <w:pPr>
        <w:rPr>
          <w:sz w:val="24"/>
        </w:rPr>
      </w:pPr>
      <w:r>
        <w:rPr>
          <w:noProof/>
          <w:sz w:val="24"/>
        </w:rPr>
        <w:drawing>
          <wp:inline distT="0" distB="0" distL="114300" distR="114300" wp14:anchorId="5DD85D78" wp14:editId="5086A1BB">
            <wp:extent cx="3162300" cy="2367280"/>
            <wp:effectExtent l="0" t="0" r="0" b="4445"/>
            <wp:docPr id="32" name="图片 32" descr="屏幕截图 2023-12-19 192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屏幕截图 2023-12-19 19245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76F0" w14:textId="77777777" w:rsidR="00515A9C" w:rsidRDefault="00000000">
      <w:pPr>
        <w:rPr>
          <w:sz w:val="24"/>
        </w:rPr>
      </w:pPr>
      <w:r>
        <w:rPr>
          <w:rFonts w:hint="eastAsia"/>
          <w:sz w:val="24"/>
        </w:rPr>
        <w:t>重置密码</w:t>
      </w:r>
    </w:p>
    <w:p w14:paraId="1240B300" w14:textId="77777777" w:rsidR="00515A9C" w:rsidRDefault="00000000">
      <w:pPr>
        <w:rPr>
          <w:sz w:val="24"/>
        </w:rPr>
      </w:pPr>
      <w:r>
        <w:rPr>
          <w:noProof/>
          <w:sz w:val="24"/>
        </w:rPr>
        <w:drawing>
          <wp:inline distT="0" distB="0" distL="114300" distR="114300" wp14:anchorId="57F7544E" wp14:editId="466A1837">
            <wp:extent cx="3252470" cy="2675890"/>
            <wp:effectExtent l="0" t="0" r="5080" b="635"/>
            <wp:docPr id="33" name="图片 33" descr="屏幕截图 2023-12-19 192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屏幕截图 2023-12-19 1926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247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CA5C" w14:textId="77777777" w:rsidR="00515A9C" w:rsidRDefault="00515A9C">
      <w:pPr>
        <w:rPr>
          <w:sz w:val="24"/>
        </w:rPr>
      </w:pPr>
    </w:p>
    <w:p w14:paraId="79A31092" w14:textId="77777777" w:rsidR="00515A9C" w:rsidRDefault="00515A9C">
      <w:pPr>
        <w:rPr>
          <w:sz w:val="24"/>
        </w:rPr>
      </w:pPr>
    </w:p>
    <w:p w14:paraId="7FBFB97B" w14:textId="77777777" w:rsidR="00515A9C" w:rsidRDefault="00000000">
      <w:pPr>
        <w:rPr>
          <w:sz w:val="24"/>
        </w:rPr>
      </w:pPr>
      <w:r>
        <w:rPr>
          <w:rFonts w:hint="eastAsia"/>
          <w:sz w:val="24"/>
        </w:rPr>
        <w:lastRenderedPageBreak/>
        <w:t>注销账号</w:t>
      </w:r>
    </w:p>
    <w:p w14:paraId="793B9B0B" w14:textId="77777777" w:rsidR="00515A9C" w:rsidRDefault="00000000">
      <w:pPr>
        <w:rPr>
          <w:sz w:val="24"/>
        </w:rPr>
      </w:pPr>
      <w:r>
        <w:rPr>
          <w:noProof/>
          <w:sz w:val="24"/>
        </w:rPr>
        <w:drawing>
          <wp:inline distT="0" distB="0" distL="114300" distR="114300" wp14:anchorId="6F2FD4B0" wp14:editId="18FF548F">
            <wp:extent cx="2947670" cy="2495550"/>
            <wp:effectExtent l="0" t="0" r="5080" b="0"/>
            <wp:docPr id="34" name="图片 34" descr="屏幕截图 2023-12-19 192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屏幕截图 2023-12-19 1927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767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DC78" w14:textId="77777777" w:rsidR="00515A9C" w:rsidRDefault="00000000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书籍信息管理</w:t>
      </w:r>
    </w:p>
    <w:p w14:paraId="6E91E1F3" w14:textId="77777777" w:rsidR="00515A9C" w:rsidRDefault="00000000">
      <w:pPr>
        <w:rPr>
          <w:sz w:val="24"/>
        </w:rPr>
      </w:pPr>
      <w:r>
        <w:rPr>
          <w:rFonts w:hint="eastAsia"/>
          <w:sz w:val="24"/>
        </w:rPr>
        <w:t>增加图书信息</w:t>
      </w:r>
    </w:p>
    <w:p w14:paraId="6D9618F1" w14:textId="77777777" w:rsidR="00515A9C" w:rsidRDefault="00000000">
      <w:pPr>
        <w:rPr>
          <w:sz w:val="24"/>
        </w:rPr>
      </w:pPr>
      <w:r>
        <w:rPr>
          <w:noProof/>
          <w:sz w:val="24"/>
        </w:rPr>
        <w:drawing>
          <wp:inline distT="0" distB="0" distL="114300" distR="114300" wp14:anchorId="165BA5BA" wp14:editId="54F197C0">
            <wp:extent cx="5303520" cy="1574165"/>
            <wp:effectExtent l="0" t="0" r="1905" b="6985"/>
            <wp:docPr id="37" name="图片 37" descr="屏幕截图 2023-12-19 200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屏幕截图 2023-12-19 2000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C485" w14:textId="77777777" w:rsidR="00515A9C" w:rsidRDefault="00000000">
      <w:pPr>
        <w:rPr>
          <w:sz w:val="24"/>
        </w:rPr>
      </w:pPr>
      <w:r>
        <w:rPr>
          <w:rFonts w:hint="eastAsia"/>
          <w:sz w:val="24"/>
        </w:rPr>
        <w:t>修改图书信息（管理员的搜索界面特殊功能，其他搜索类型均有修改和删除图书功能）</w:t>
      </w:r>
    </w:p>
    <w:p w14:paraId="064AFC9C" w14:textId="77777777" w:rsidR="00515A9C" w:rsidRDefault="00000000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114300" distR="114300" wp14:anchorId="53579005" wp14:editId="613CDF8A">
            <wp:extent cx="5271135" cy="2963545"/>
            <wp:effectExtent l="0" t="0" r="5715" b="8255"/>
            <wp:docPr id="38" name="图片 38" descr="屏幕截图 2023-12-19 200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屏幕截图 2023-12-19 20093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9B6E" w14:textId="77777777" w:rsidR="00515A9C" w:rsidRDefault="00515A9C">
      <w:pPr>
        <w:rPr>
          <w:sz w:val="24"/>
        </w:rPr>
      </w:pPr>
    </w:p>
    <w:p w14:paraId="225C8BA0" w14:textId="77777777" w:rsidR="00515A9C" w:rsidRDefault="00515A9C">
      <w:pPr>
        <w:rPr>
          <w:sz w:val="24"/>
        </w:rPr>
      </w:pPr>
    </w:p>
    <w:p w14:paraId="53654999" w14:textId="77777777" w:rsidR="00515A9C" w:rsidRDefault="00515A9C">
      <w:pPr>
        <w:rPr>
          <w:sz w:val="24"/>
        </w:rPr>
      </w:pPr>
    </w:p>
    <w:p w14:paraId="6FC54F91" w14:textId="77777777" w:rsidR="00515A9C" w:rsidRDefault="00000000">
      <w:pPr>
        <w:rPr>
          <w:sz w:val="24"/>
        </w:rPr>
      </w:pPr>
      <w:r>
        <w:rPr>
          <w:rFonts w:hint="eastAsia"/>
          <w:sz w:val="24"/>
        </w:rPr>
        <w:t>删除图书（管理员的搜索界面特殊功能）</w:t>
      </w:r>
    </w:p>
    <w:p w14:paraId="7F8A5779" w14:textId="77777777" w:rsidR="00515A9C" w:rsidRDefault="00000000">
      <w:pPr>
        <w:rPr>
          <w:sz w:val="24"/>
        </w:rPr>
      </w:pPr>
      <w:r>
        <w:rPr>
          <w:noProof/>
          <w:sz w:val="24"/>
        </w:rPr>
        <w:drawing>
          <wp:inline distT="0" distB="0" distL="114300" distR="114300" wp14:anchorId="77589529" wp14:editId="1C5F328B">
            <wp:extent cx="5265420" cy="2990215"/>
            <wp:effectExtent l="0" t="0" r="1905" b="635"/>
            <wp:docPr id="39" name="图片 39" descr="屏幕截图 2023-12-19 20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屏幕截图 2023-12-19 20105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A913" w14:textId="77777777" w:rsidR="00515A9C" w:rsidRDefault="00000000">
      <w:pPr>
        <w:rPr>
          <w:sz w:val="24"/>
        </w:rPr>
      </w:pPr>
      <w:r>
        <w:rPr>
          <w:rFonts w:hint="eastAsia"/>
          <w:sz w:val="24"/>
        </w:rPr>
        <w:t>管理员排行榜功能（游客的排行</w:t>
      </w:r>
      <w:proofErr w:type="gramStart"/>
      <w:r>
        <w:rPr>
          <w:rFonts w:hint="eastAsia"/>
          <w:sz w:val="24"/>
        </w:rPr>
        <w:t>榜功能</w:t>
      </w:r>
      <w:proofErr w:type="gramEnd"/>
      <w:r>
        <w:rPr>
          <w:rFonts w:hint="eastAsia"/>
          <w:sz w:val="24"/>
        </w:rPr>
        <w:t>+</w:t>
      </w:r>
      <w:r>
        <w:rPr>
          <w:rFonts w:hint="eastAsia"/>
          <w:sz w:val="24"/>
        </w:rPr>
        <w:t>可对书籍修改删除，不再详细展示）</w:t>
      </w:r>
      <w:r>
        <w:rPr>
          <w:noProof/>
          <w:sz w:val="24"/>
        </w:rPr>
        <w:drawing>
          <wp:inline distT="0" distB="0" distL="114300" distR="114300" wp14:anchorId="0B22C0A9" wp14:editId="4F45D5C8">
            <wp:extent cx="5272405" cy="288925"/>
            <wp:effectExtent l="0" t="0" r="4445" b="6350"/>
            <wp:docPr id="40" name="图片 40" descr="屏幕截图 2023-12-19 201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屏幕截图 2023-12-19 2012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424D" w14:textId="77777777" w:rsidR="00515A9C" w:rsidRDefault="00000000">
      <w:pPr>
        <w:rPr>
          <w:rFonts w:ascii="黑体" w:eastAsia="黑体" w:hAnsi="黑体" w:cs="黑体"/>
          <w:b/>
          <w:bCs/>
          <w:sz w:val="24"/>
        </w:rPr>
      </w:pPr>
      <w:r>
        <w:rPr>
          <w:rFonts w:ascii="黑体" w:eastAsia="黑体" w:hAnsi="黑体" w:cs="黑体" w:hint="eastAsia"/>
          <w:b/>
          <w:bCs/>
          <w:sz w:val="24"/>
        </w:rPr>
        <w:t>4.读者模式</w:t>
      </w:r>
    </w:p>
    <w:p w14:paraId="3C0D5C50" w14:textId="77777777" w:rsidR="00515A9C" w:rsidRDefault="00000000">
      <w:pPr>
        <w:rPr>
          <w:sz w:val="24"/>
        </w:rPr>
      </w:pPr>
      <w:r>
        <w:rPr>
          <w:rFonts w:hint="eastAsia"/>
          <w:sz w:val="24"/>
        </w:rPr>
        <w:t>读者注册和读者登录同管理员</w:t>
      </w:r>
    </w:p>
    <w:p w14:paraId="679B48D2" w14:textId="77777777" w:rsidR="00515A9C" w:rsidRDefault="00000000">
      <w:pPr>
        <w:rPr>
          <w:sz w:val="24"/>
        </w:rPr>
      </w:pPr>
      <w:r>
        <w:rPr>
          <w:rFonts w:hint="eastAsia"/>
          <w:b/>
          <w:bCs/>
          <w:sz w:val="24"/>
        </w:rPr>
        <w:t>借阅图书</w:t>
      </w:r>
      <w:r>
        <w:rPr>
          <w:rFonts w:hint="eastAsia"/>
          <w:sz w:val="24"/>
        </w:rPr>
        <w:t>，读者模式搜索特殊功能，其他搜索类型同理</w:t>
      </w:r>
    </w:p>
    <w:p w14:paraId="4B457F5F" w14:textId="77777777" w:rsidR="00515A9C" w:rsidRDefault="00000000">
      <w:pPr>
        <w:rPr>
          <w:sz w:val="24"/>
        </w:rPr>
      </w:pPr>
      <w:r>
        <w:rPr>
          <w:noProof/>
          <w:sz w:val="24"/>
        </w:rPr>
        <w:drawing>
          <wp:inline distT="0" distB="0" distL="114300" distR="114300" wp14:anchorId="452730F3" wp14:editId="0B8DA536">
            <wp:extent cx="5271135" cy="2777490"/>
            <wp:effectExtent l="0" t="0" r="5715" b="3810"/>
            <wp:docPr id="58" name="图片 58" descr="屏幕截图 2023-12-19 201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屏幕截图 2023-12-19 20160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4C9B" w14:textId="77777777" w:rsidR="00515A9C" w:rsidRDefault="00515A9C">
      <w:pPr>
        <w:rPr>
          <w:sz w:val="24"/>
        </w:rPr>
      </w:pPr>
    </w:p>
    <w:p w14:paraId="256BC222" w14:textId="77777777" w:rsidR="00515A9C" w:rsidRDefault="00515A9C">
      <w:pPr>
        <w:rPr>
          <w:sz w:val="24"/>
        </w:rPr>
      </w:pPr>
    </w:p>
    <w:p w14:paraId="32035471" w14:textId="77777777" w:rsidR="00515A9C" w:rsidRDefault="00515A9C">
      <w:pPr>
        <w:rPr>
          <w:sz w:val="24"/>
        </w:rPr>
      </w:pPr>
    </w:p>
    <w:p w14:paraId="44CB2E78" w14:textId="77777777" w:rsidR="00515A9C" w:rsidRDefault="00515A9C">
      <w:pPr>
        <w:rPr>
          <w:sz w:val="24"/>
        </w:rPr>
      </w:pPr>
    </w:p>
    <w:p w14:paraId="41C28D02" w14:textId="77777777" w:rsidR="00515A9C" w:rsidRDefault="00515A9C">
      <w:pPr>
        <w:rPr>
          <w:sz w:val="24"/>
        </w:rPr>
      </w:pPr>
    </w:p>
    <w:p w14:paraId="5FA85047" w14:textId="77777777" w:rsidR="00515A9C" w:rsidRDefault="00515A9C">
      <w:pPr>
        <w:rPr>
          <w:sz w:val="24"/>
        </w:rPr>
      </w:pPr>
    </w:p>
    <w:p w14:paraId="571CA9BB" w14:textId="77777777" w:rsidR="00515A9C" w:rsidRDefault="00000000">
      <w:pPr>
        <w:rPr>
          <w:sz w:val="24"/>
        </w:rPr>
      </w:pPr>
      <w:r>
        <w:rPr>
          <w:rFonts w:hint="eastAsia"/>
          <w:b/>
          <w:bCs/>
          <w:sz w:val="24"/>
        </w:rPr>
        <w:t>查看个人借阅记录</w:t>
      </w:r>
      <w:r>
        <w:rPr>
          <w:rFonts w:hint="eastAsia"/>
          <w:sz w:val="24"/>
        </w:rPr>
        <w:t>，可在此界面归还</w:t>
      </w:r>
    </w:p>
    <w:p w14:paraId="01A84108" w14:textId="77777777" w:rsidR="00515A9C" w:rsidRDefault="00000000">
      <w:pPr>
        <w:rPr>
          <w:sz w:val="24"/>
        </w:rPr>
      </w:pPr>
      <w:r>
        <w:rPr>
          <w:noProof/>
          <w:sz w:val="24"/>
        </w:rPr>
        <w:drawing>
          <wp:inline distT="0" distB="0" distL="114300" distR="114300" wp14:anchorId="5407AE4E" wp14:editId="45B6CE30">
            <wp:extent cx="5268595" cy="2540000"/>
            <wp:effectExtent l="0" t="0" r="8255" b="3175"/>
            <wp:docPr id="57" name="图片 57" descr="屏幕截图 2023-12-19 201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屏幕截图 2023-12-19 2016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7812" w14:textId="77777777" w:rsidR="00515A9C" w:rsidRDefault="00000000">
      <w:pPr>
        <w:rPr>
          <w:sz w:val="24"/>
        </w:rPr>
      </w:pPr>
      <w:r>
        <w:rPr>
          <w:noProof/>
          <w:sz w:val="24"/>
        </w:rPr>
        <w:drawing>
          <wp:inline distT="0" distB="0" distL="114300" distR="114300" wp14:anchorId="1110D7D7" wp14:editId="4E3502C2">
            <wp:extent cx="5269230" cy="2221230"/>
            <wp:effectExtent l="0" t="0" r="7620" b="7620"/>
            <wp:docPr id="56" name="图片 56" descr="屏幕截图 2023-12-19 201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屏幕截图 2023-12-19 20165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0BCF" w14:textId="77777777" w:rsidR="00515A9C" w:rsidRDefault="00000000">
      <w:pPr>
        <w:rPr>
          <w:sz w:val="24"/>
        </w:rPr>
      </w:pPr>
      <w:r>
        <w:rPr>
          <w:rFonts w:hint="eastAsia"/>
          <w:b/>
          <w:bCs/>
          <w:sz w:val="24"/>
        </w:rPr>
        <w:t>读者排行榜功能</w:t>
      </w:r>
      <w:r>
        <w:rPr>
          <w:rFonts w:hint="eastAsia"/>
          <w:sz w:val="24"/>
        </w:rPr>
        <w:t>（游客的排行</w:t>
      </w:r>
      <w:proofErr w:type="gramStart"/>
      <w:r>
        <w:rPr>
          <w:rFonts w:hint="eastAsia"/>
          <w:sz w:val="24"/>
        </w:rPr>
        <w:t>榜功能</w:t>
      </w:r>
      <w:proofErr w:type="gramEnd"/>
      <w:r>
        <w:rPr>
          <w:rFonts w:hint="eastAsia"/>
          <w:sz w:val="24"/>
        </w:rPr>
        <w:t>+</w:t>
      </w:r>
      <w:r>
        <w:rPr>
          <w:rFonts w:hint="eastAsia"/>
          <w:sz w:val="24"/>
        </w:rPr>
        <w:t>可对书籍借阅，不再详细展示）</w:t>
      </w:r>
    </w:p>
    <w:p w14:paraId="267BA4D5" w14:textId="77777777" w:rsidR="00515A9C" w:rsidRDefault="00000000">
      <w:pPr>
        <w:rPr>
          <w:sz w:val="24"/>
        </w:rPr>
      </w:pPr>
      <w:r>
        <w:rPr>
          <w:noProof/>
          <w:sz w:val="24"/>
        </w:rPr>
        <w:drawing>
          <wp:inline distT="0" distB="0" distL="114300" distR="114300" wp14:anchorId="62B7BA65" wp14:editId="3D76A070">
            <wp:extent cx="4077335" cy="272415"/>
            <wp:effectExtent l="0" t="0" r="8890" b="3810"/>
            <wp:docPr id="55" name="图片 55" descr="屏幕截图 2023-12-19 201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屏幕截图 2023-12-19 20170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7335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4A0B" w14:textId="77777777" w:rsidR="00515A9C" w:rsidRDefault="00000000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读者修改密码</w:t>
      </w:r>
    </w:p>
    <w:p w14:paraId="78788C34" w14:textId="77777777" w:rsidR="00515A9C" w:rsidRDefault="00000000">
      <w:pPr>
        <w:rPr>
          <w:sz w:val="24"/>
        </w:rPr>
      </w:pPr>
      <w:r>
        <w:rPr>
          <w:rFonts w:hint="eastAsia"/>
          <w:sz w:val="24"/>
        </w:rPr>
        <w:t>修改错误三次自动退出</w:t>
      </w:r>
    </w:p>
    <w:p w14:paraId="43A7A765" w14:textId="77777777" w:rsidR="00515A9C" w:rsidRDefault="00000000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114300" distR="114300" wp14:anchorId="0AF5CA2C" wp14:editId="1259B987">
            <wp:extent cx="2805430" cy="2562860"/>
            <wp:effectExtent l="0" t="0" r="4445" b="8890"/>
            <wp:docPr id="54" name="图片 54" descr="屏幕截图 2023-12-19 201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屏幕截图 2023-12-19 20173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543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94F4" w14:textId="77777777" w:rsidR="00515A9C" w:rsidRDefault="00000000">
      <w:pPr>
        <w:rPr>
          <w:sz w:val="24"/>
        </w:rPr>
      </w:pPr>
      <w:r>
        <w:rPr>
          <w:rFonts w:hint="eastAsia"/>
          <w:sz w:val="24"/>
        </w:rPr>
        <w:t>修改成功</w:t>
      </w:r>
    </w:p>
    <w:p w14:paraId="16D7FE27" w14:textId="77777777" w:rsidR="00515A9C" w:rsidRDefault="00000000">
      <w:pPr>
        <w:rPr>
          <w:sz w:val="24"/>
        </w:rPr>
      </w:pPr>
      <w:r>
        <w:rPr>
          <w:noProof/>
          <w:sz w:val="24"/>
        </w:rPr>
        <w:drawing>
          <wp:inline distT="0" distB="0" distL="114300" distR="114300" wp14:anchorId="172F24B8" wp14:editId="06A074EC">
            <wp:extent cx="2635250" cy="2700020"/>
            <wp:effectExtent l="0" t="0" r="3175" b="5080"/>
            <wp:docPr id="53" name="图片 53" descr="屏幕截图 2023-12-19 201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屏幕截图 2023-12-19 20175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E9C4" w14:textId="77777777" w:rsidR="00515A9C" w:rsidRDefault="00000000">
      <w:pPr>
        <w:rPr>
          <w:sz w:val="24"/>
        </w:rPr>
      </w:pPr>
      <w:r>
        <w:rPr>
          <w:rFonts w:hint="eastAsia"/>
          <w:sz w:val="24"/>
        </w:rPr>
        <w:t>输入输出展示未包含但已实现的功能：所有界面输入错误的重新输入提示、所有界面的进入上下级功能、大部分功能的操作确认或返回、所有必要的查找和唯一性检验；每一读者同时只可借阅三本书；管理员无法删除借阅中的书籍或读者，保留已删除书籍和读者的借阅记录但无法查看详细信息，保障安全性。</w:t>
      </w:r>
    </w:p>
    <w:p w14:paraId="1D3E0EF9" w14:textId="77777777" w:rsidR="00515A9C" w:rsidRDefault="00000000">
      <w:pPr>
        <w:rPr>
          <w:rFonts w:ascii="黑体" w:eastAsia="黑体" w:hAnsi="黑体" w:cs="黑体"/>
          <w:b/>
          <w:bCs/>
          <w:sz w:val="36"/>
          <w:szCs w:val="36"/>
        </w:rPr>
      </w:pPr>
      <w:r>
        <w:rPr>
          <w:rFonts w:ascii="黑体" w:eastAsia="黑体" w:hAnsi="黑体" w:cs="黑体" w:hint="eastAsia"/>
          <w:b/>
          <w:bCs/>
          <w:sz w:val="36"/>
          <w:szCs w:val="36"/>
        </w:rPr>
        <w:t>四、分析和总结</w:t>
      </w:r>
    </w:p>
    <w:p w14:paraId="70D12937" w14:textId="77777777" w:rsidR="00515A9C" w:rsidRDefault="00000000">
      <w:pPr>
        <w:rPr>
          <w:rFonts w:ascii="黑体" w:eastAsia="黑体" w:hAnsi="黑体" w:cs="黑体"/>
          <w:b/>
          <w:bCs/>
          <w:sz w:val="30"/>
          <w:szCs w:val="30"/>
        </w:rPr>
      </w:pPr>
      <w:r>
        <w:rPr>
          <w:rFonts w:ascii="黑体" w:eastAsia="黑体" w:hAnsi="黑体" w:cs="黑体" w:hint="eastAsia"/>
          <w:b/>
          <w:bCs/>
          <w:sz w:val="30"/>
          <w:szCs w:val="30"/>
        </w:rPr>
        <w:t>1.实验分析</w:t>
      </w:r>
    </w:p>
    <w:p w14:paraId="23271D1E" w14:textId="77777777" w:rsidR="00515A9C" w:rsidRDefault="00000000">
      <w:pPr>
        <w:rPr>
          <w:sz w:val="24"/>
        </w:rPr>
      </w:pPr>
      <w:r>
        <w:rPr>
          <w:rFonts w:hint="eastAsia"/>
          <w:sz w:val="24"/>
        </w:rPr>
        <w:t>(1)</w:t>
      </w:r>
      <w:r>
        <w:rPr>
          <w:rFonts w:hint="eastAsia"/>
          <w:sz w:val="24"/>
        </w:rPr>
        <w:t>采用对象组合的方式设计</w:t>
      </w:r>
      <w:r>
        <w:rPr>
          <w:rFonts w:hint="eastAsia"/>
          <w:sz w:val="24"/>
        </w:rPr>
        <w:t>library</w:t>
      </w:r>
      <w:r>
        <w:rPr>
          <w:rFonts w:hint="eastAsia"/>
          <w:sz w:val="24"/>
        </w:rPr>
        <w:t>大类和其他类，</w:t>
      </w:r>
      <w:r>
        <w:rPr>
          <w:rFonts w:hint="eastAsia"/>
          <w:sz w:val="24"/>
        </w:rPr>
        <w:t>main</w:t>
      </w:r>
      <w:r>
        <w:rPr>
          <w:rFonts w:hint="eastAsia"/>
          <w:sz w:val="24"/>
        </w:rPr>
        <w:t>函数创建</w:t>
      </w:r>
      <w:r>
        <w:rPr>
          <w:rFonts w:hint="eastAsia"/>
          <w:sz w:val="24"/>
        </w:rPr>
        <w:t>library</w:t>
      </w:r>
      <w:r>
        <w:rPr>
          <w:rFonts w:hint="eastAsia"/>
          <w:sz w:val="24"/>
        </w:rPr>
        <w:t>对象并调用登录界面作为入口。</w:t>
      </w:r>
    </w:p>
    <w:p w14:paraId="2E94BE5F" w14:textId="77777777" w:rsidR="00515A9C" w:rsidRDefault="00000000">
      <w:pPr>
        <w:rPr>
          <w:sz w:val="24"/>
        </w:rPr>
      </w:pPr>
      <w:r>
        <w:rPr>
          <w:rFonts w:hint="eastAsia"/>
          <w:sz w:val="24"/>
        </w:rPr>
        <w:t>(2)</w:t>
      </w:r>
      <w:r>
        <w:rPr>
          <w:rFonts w:hint="eastAsia"/>
          <w:sz w:val="24"/>
        </w:rPr>
        <w:t>实现各功能函数基本</w:t>
      </w:r>
      <w:proofErr w:type="gramStart"/>
      <w:r>
        <w:rPr>
          <w:rFonts w:hint="eastAsia"/>
          <w:sz w:val="24"/>
        </w:rPr>
        <w:t>全存在</w:t>
      </w:r>
      <w:proofErr w:type="gramEnd"/>
      <w:r>
        <w:rPr>
          <w:rFonts w:hint="eastAsia"/>
          <w:sz w:val="24"/>
        </w:rPr>
        <w:t>library</w:t>
      </w:r>
      <w:r>
        <w:rPr>
          <w:rFonts w:hint="eastAsia"/>
          <w:sz w:val="24"/>
        </w:rPr>
        <w:t>大类，小类仅存书籍和显示函数。</w:t>
      </w:r>
    </w:p>
    <w:p w14:paraId="1B581E60" w14:textId="77777777" w:rsidR="00515A9C" w:rsidRDefault="00000000">
      <w:pPr>
        <w:pStyle w:val="a3"/>
        <w:tabs>
          <w:tab w:val="left" w:pos="207"/>
        </w:tabs>
        <w:ind w:firstLineChars="0" w:firstLine="0"/>
        <w:rPr>
          <w:sz w:val="24"/>
        </w:rPr>
      </w:pPr>
      <w:r>
        <w:rPr>
          <w:rFonts w:hint="eastAsia"/>
          <w:sz w:val="24"/>
        </w:rPr>
        <w:t>(3)</w:t>
      </w:r>
      <w:r>
        <w:rPr>
          <w:rFonts w:hint="eastAsia"/>
          <w:sz w:val="24"/>
        </w:rPr>
        <w:t>用</w:t>
      </w:r>
      <w:r>
        <w:rPr>
          <w:rFonts w:hint="eastAsia"/>
          <w:sz w:val="24"/>
        </w:rPr>
        <w:t>system(</w:t>
      </w:r>
      <w:r>
        <w:rPr>
          <w:sz w:val="24"/>
        </w:rPr>
        <w:t>“</w:t>
      </w:r>
      <w:r>
        <w:rPr>
          <w:rFonts w:hint="eastAsia"/>
          <w:sz w:val="24"/>
        </w:rPr>
        <w:t>pause</w:t>
      </w:r>
      <w:r>
        <w:rPr>
          <w:sz w:val="24"/>
        </w:rPr>
        <w:t>”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对展示的信息停留，</w:t>
      </w:r>
      <w:r>
        <w:rPr>
          <w:rFonts w:hint="eastAsia"/>
          <w:sz w:val="24"/>
        </w:rPr>
        <w:t>system(</w:t>
      </w:r>
      <w:r>
        <w:rPr>
          <w:sz w:val="24"/>
        </w:rPr>
        <w:t>“</w:t>
      </w:r>
      <w:proofErr w:type="spellStart"/>
      <w:r>
        <w:rPr>
          <w:rFonts w:hint="eastAsia"/>
          <w:sz w:val="24"/>
        </w:rPr>
        <w:t>cls</w:t>
      </w:r>
      <w:proofErr w:type="spellEnd"/>
      <w:r>
        <w:rPr>
          <w:sz w:val="24"/>
        </w:rPr>
        <w:t>”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进行清屏，以保证画面美观性。显示当前时间以反映页面刷新。</w:t>
      </w:r>
    </w:p>
    <w:p w14:paraId="1E9216E1" w14:textId="77777777" w:rsidR="00515A9C" w:rsidRDefault="00000000">
      <w:pPr>
        <w:rPr>
          <w:sz w:val="24"/>
        </w:rPr>
      </w:pPr>
      <w:r>
        <w:rPr>
          <w:rFonts w:hint="eastAsia"/>
          <w:sz w:val="24"/>
        </w:rPr>
        <w:t>(4)</w:t>
      </w:r>
      <w:r>
        <w:rPr>
          <w:rFonts w:hint="eastAsia"/>
          <w:sz w:val="24"/>
        </w:rPr>
        <w:t>分析功能之间的层次关系，使得操作符合现实，如借书基于搜书，还书基于查看借阅记录；由于采用的是对象组合的方式，用重载实现多态，使得同一界面不同角色、不同模式有不同的显示和功能</w:t>
      </w:r>
    </w:p>
    <w:p w14:paraId="65846C95" w14:textId="77777777" w:rsidR="00515A9C" w:rsidRDefault="00000000">
      <w:pPr>
        <w:rPr>
          <w:rFonts w:ascii="黑体" w:eastAsia="黑体" w:hAnsi="黑体" w:cs="黑体"/>
          <w:b/>
          <w:bCs/>
          <w:sz w:val="30"/>
          <w:szCs w:val="30"/>
        </w:rPr>
      </w:pPr>
      <w:r>
        <w:rPr>
          <w:rFonts w:ascii="黑体" w:eastAsia="黑体" w:hAnsi="黑体" w:cs="黑体" w:hint="eastAsia"/>
          <w:b/>
          <w:bCs/>
          <w:sz w:val="30"/>
          <w:szCs w:val="30"/>
        </w:rPr>
        <w:lastRenderedPageBreak/>
        <w:t>2.遇到的问题</w:t>
      </w:r>
    </w:p>
    <w:p w14:paraId="24468ED6" w14:textId="77777777" w:rsidR="00515A9C" w:rsidRDefault="00000000">
      <w:pPr>
        <w:rPr>
          <w:sz w:val="24"/>
        </w:rPr>
      </w:pPr>
      <w:r>
        <w:rPr>
          <w:rFonts w:hint="eastAsia"/>
          <w:sz w:val="24"/>
        </w:rPr>
        <w:t>(1)</w:t>
      </w:r>
      <w:r>
        <w:rPr>
          <w:rFonts w:hint="eastAsia"/>
          <w:sz w:val="24"/>
        </w:rPr>
        <w:t>类之间的关系和</w:t>
      </w:r>
      <w:r>
        <w:rPr>
          <w:rFonts w:hint="eastAsia"/>
          <w:sz w:val="24"/>
        </w:rPr>
        <w:t>vector</w:t>
      </w:r>
      <w:r>
        <w:rPr>
          <w:rFonts w:hint="eastAsia"/>
          <w:sz w:val="24"/>
        </w:rPr>
        <w:t>的特性。起初想要</w:t>
      </w:r>
      <w:r>
        <w:rPr>
          <w:rFonts w:hint="eastAsia"/>
          <w:sz w:val="24"/>
        </w:rPr>
        <w:t>user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admin</w:t>
      </w:r>
      <w:r>
        <w:rPr>
          <w:rFonts w:hint="eastAsia"/>
          <w:sz w:val="24"/>
        </w:rPr>
        <w:t>类中写各种功能函数，但因为对象组合的形式，无法访问</w:t>
      </w:r>
      <w:r>
        <w:rPr>
          <w:rFonts w:hint="eastAsia"/>
          <w:sz w:val="24"/>
        </w:rPr>
        <w:t>library</w:t>
      </w:r>
      <w:r>
        <w:rPr>
          <w:rFonts w:hint="eastAsia"/>
          <w:sz w:val="24"/>
        </w:rPr>
        <w:t>其他</w:t>
      </w:r>
      <w:r>
        <w:rPr>
          <w:rFonts w:hint="eastAsia"/>
          <w:sz w:val="24"/>
        </w:rPr>
        <w:t>vector</w:t>
      </w:r>
      <w:r>
        <w:rPr>
          <w:rFonts w:hint="eastAsia"/>
          <w:sz w:val="24"/>
        </w:rPr>
        <w:t>容器里的对象，所以只能写在</w:t>
      </w:r>
      <w:r>
        <w:rPr>
          <w:rFonts w:hint="eastAsia"/>
          <w:sz w:val="24"/>
        </w:rPr>
        <w:t>library</w:t>
      </w:r>
      <w:r>
        <w:rPr>
          <w:rFonts w:hint="eastAsia"/>
          <w:sz w:val="24"/>
        </w:rPr>
        <w:t>大类里；整体修改后，仍想要建立</w:t>
      </w:r>
      <w:proofErr w:type="spellStart"/>
      <w:r>
        <w:rPr>
          <w:rFonts w:hint="eastAsia"/>
          <w:sz w:val="24"/>
        </w:rPr>
        <w:t>user,record,book</w:t>
      </w:r>
      <w:proofErr w:type="spellEnd"/>
      <w:r>
        <w:rPr>
          <w:rFonts w:hint="eastAsia"/>
          <w:sz w:val="24"/>
        </w:rPr>
        <w:t>之间的索引关系，存放彼此的地址，以减少搜索次数，但发现</w:t>
      </w:r>
      <w:r>
        <w:rPr>
          <w:rFonts w:hint="eastAsia"/>
          <w:sz w:val="24"/>
        </w:rPr>
        <w:t>vector</w:t>
      </w:r>
      <w:r>
        <w:rPr>
          <w:rFonts w:hint="eastAsia"/>
          <w:sz w:val="24"/>
        </w:rPr>
        <w:t>删除元素后迭代器会错位，指针会失效。</w:t>
      </w:r>
    </w:p>
    <w:p w14:paraId="41E26123" w14:textId="77777777" w:rsidR="00515A9C" w:rsidRDefault="00000000">
      <w:pPr>
        <w:rPr>
          <w:sz w:val="24"/>
        </w:rPr>
      </w:pPr>
      <w:r>
        <w:rPr>
          <w:rFonts w:hint="eastAsia"/>
          <w:sz w:val="24"/>
        </w:rPr>
        <w:t>(2)</w:t>
      </w:r>
      <w:r>
        <w:rPr>
          <w:rFonts w:hint="eastAsia"/>
          <w:sz w:val="24"/>
        </w:rPr>
        <w:t>界面层次设计。输入考虑需要容错性；函数多次调用自身或上一层导致的</w:t>
      </w:r>
      <w:proofErr w:type="gramStart"/>
      <w:r>
        <w:rPr>
          <w:rFonts w:hint="eastAsia"/>
          <w:sz w:val="24"/>
        </w:rPr>
        <w:t>栈</w:t>
      </w:r>
      <w:proofErr w:type="gramEnd"/>
      <w:r>
        <w:rPr>
          <w:rFonts w:hint="eastAsia"/>
          <w:sz w:val="24"/>
        </w:rPr>
        <w:t>溢出。</w:t>
      </w:r>
    </w:p>
    <w:p w14:paraId="24B55ACD" w14:textId="77777777" w:rsidR="00515A9C" w:rsidRDefault="00000000">
      <w:pPr>
        <w:rPr>
          <w:sz w:val="24"/>
        </w:rPr>
      </w:pPr>
      <w:r>
        <w:rPr>
          <w:rFonts w:hint="eastAsia"/>
          <w:sz w:val="24"/>
        </w:rPr>
        <w:t>(3)</w:t>
      </w:r>
      <w:r>
        <w:rPr>
          <w:rFonts w:hint="eastAsia"/>
          <w:sz w:val="24"/>
        </w:rPr>
        <w:t>读入文件如何以制表符为分隔，如何创造数据文件，以及</w:t>
      </w:r>
      <w:r>
        <w:rPr>
          <w:rFonts w:hint="eastAsia"/>
          <w:sz w:val="24"/>
        </w:rPr>
        <w:t>record</w:t>
      </w:r>
      <w:r>
        <w:rPr>
          <w:rFonts w:hint="eastAsia"/>
          <w:sz w:val="24"/>
        </w:rPr>
        <w:t>文件的格式。</w:t>
      </w:r>
    </w:p>
    <w:p w14:paraId="5C693134" w14:textId="77777777" w:rsidR="00515A9C" w:rsidRDefault="00000000">
      <w:pPr>
        <w:rPr>
          <w:sz w:val="24"/>
        </w:rPr>
      </w:pPr>
      <w:r>
        <w:rPr>
          <w:rFonts w:hint="eastAsia"/>
          <w:sz w:val="24"/>
        </w:rPr>
        <w:t>(4)</w:t>
      </w:r>
      <w:r>
        <w:rPr>
          <w:rFonts w:hint="eastAsia"/>
          <w:sz w:val="24"/>
        </w:rPr>
        <w:t>写入文件如何修改特定行的数据。</w:t>
      </w:r>
    </w:p>
    <w:p w14:paraId="4A9183B6" w14:textId="77777777" w:rsidR="00515A9C" w:rsidRDefault="00000000">
      <w:pPr>
        <w:rPr>
          <w:sz w:val="24"/>
        </w:rPr>
      </w:pPr>
      <w:r>
        <w:rPr>
          <w:rFonts w:hint="eastAsia"/>
          <w:sz w:val="24"/>
        </w:rPr>
        <w:t>(5)</w:t>
      </w:r>
      <w:r>
        <w:rPr>
          <w:rFonts w:hint="eastAsia"/>
          <w:sz w:val="24"/>
        </w:rPr>
        <w:t>对类</w:t>
      </w:r>
      <w:r>
        <w:rPr>
          <w:rFonts w:hint="eastAsia"/>
          <w:sz w:val="24"/>
        </w:rPr>
        <w:t>sort</w:t>
      </w:r>
      <w:r>
        <w:rPr>
          <w:rFonts w:hint="eastAsia"/>
          <w:sz w:val="24"/>
        </w:rPr>
        <w:t>排序，要防止频繁修改原有顺序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，</w:t>
      </w:r>
      <w:proofErr w:type="gramStart"/>
      <w:r>
        <w:rPr>
          <w:rFonts w:hint="eastAsia"/>
          <w:sz w:val="24"/>
        </w:rPr>
        <w:t>起初先</w:t>
      </w:r>
      <w:proofErr w:type="gramEnd"/>
      <w:r>
        <w:rPr>
          <w:rFonts w:hint="eastAsia"/>
          <w:sz w:val="24"/>
        </w:rPr>
        <w:t>将书籍本身全部拷贝，排序后再传递指针，导致借阅后退出函数书籍借阅状态不能更新，重新初始化才能更新。发现</w:t>
      </w:r>
      <w:r>
        <w:rPr>
          <w:rFonts w:hint="eastAsia"/>
          <w:sz w:val="24"/>
        </w:rPr>
        <w:t>bug</w:t>
      </w:r>
      <w:r>
        <w:rPr>
          <w:rFonts w:hint="eastAsia"/>
          <w:sz w:val="24"/>
        </w:rPr>
        <w:t>后怀疑是函数参数的引用问题，研究很久发现实际上是调用函数前的拷贝问题。</w:t>
      </w:r>
    </w:p>
    <w:p w14:paraId="4B76C591" w14:textId="77777777" w:rsidR="00515A9C" w:rsidRDefault="00000000">
      <w:pPr>
        <w:rPr>
          <w:sz w:val="24"/>
        </w:rPr>
      </w:pPr>
      <w:r>
        <w:rPr>
          <w:rFonts w:hint="eastAsia"/>
          <w:sz w:val="24"/>
        </w:rPr>
        <w:t>(6)</w:t>
      </w:r>
      <w:r>
        <w:rPr>
          <w:rFonts w:hint="eastAsia"/>
          <w:sz w:val="24"/>
        </w:rPr>
        <w:t>添加书籍会乱码</w:t>
      </w:r>
    </w:p>
    <w:p w14:paraId="26862D76" w14:textId="77777777" w:rsidR="00515A9C" w:rsidRDefault="00000000">
      <w:pPr>
        <w:rPr>
          <w:rFonts w:ascii="黑体" w:eastAsia="黑体" w:hAnsi="黑体" w:cs="黑体"/>
          <w:b/>
          <w:bCs/>
          <w:sz w:val="30"/>
          <w:szCs w:val="30"/>
        </w:rPr>
      </w:pPr>
      <w:r>
        <w:rPr>
          <w:rFonts w:ascii="黑体" w:eastAsia="黑体" w:hAnsi="黑体" w:cs="黑体" w:hint="eastAsia"/>
          <w:b/>
          <w:bCs/>
          <w:sz w:val="30"/>
          <w:szCs w:val="30"/>
        </w:rPr>
        <w:t>3.解决的方法</w:t>
      </w:r>
    </w:p>
    <w:p w14:paraId="048ABCEC" w14:textId="77777777" w:rsidR="00515A9C" w:rsidRDefault="00000000">
      <w:pPr>
        <w:rPr>
          <w:sz w:val="24"/>
        </w:rPr>
      </w:pPr>
      <w:r>
        <w:rPr>
          <w:rFonts w:hint="eastAsia"/>
          <w:sz w:val="24"/>
        </w:rPr>
        <w:t>(1)</w:t>
      </w:r>
      <w:r>
        <w:rPr>
          <w:rFonts w:hint="eastAsia"/>
          <w:sz w:val="24"/>
        </w:rPr>
        <w:t>采取存和传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的方式每次搜索，牺牲一定效率。</w:t>
      </w:r>
    </w:p>
    <w:p w14:paraId="597E4DEC" w14:textId="77777777" w:rsidR="00515A9C" w:rsidRDefault="00000000">
      <w:pPr>
        <w:rPr>
          <w:sz w:val="24"/>
        </w:rPr>
      </w:pPr>
      <w:r>
        <w:rPr>
          <w:rFonts w:hint="eastAsia"/>
          <w:sz w:val="24"/>
        </w:rPr>
        <w:t>(2)while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switch</w:t>
      </w:r>
      <w:r>
        <w:rPr>
          <w:rFonts w:hint="eastAsia"/>
          <w:sz w:val="24"/>
        </w:rPr>
        <w:t>结合，每层都有输入错误的提示，且禁止函数调用自身或调用上一层而采用循环或返回。</w:t>
      </w:r>
    </w:p>
    <w:p w14:paraId="5D804CAC" w14:textId="77777777" w:rsidR="00515A9C" w:rsidRDefault="00000000">
      <w:pPr>
        <w:rPr>
          <w:sz w:val="24"/>
        </w:rPr>
      </w:pPr>
      <w:r>
        <w:rPr>
          <w:rFonts w:hint="eastAsia"/>
          <w:sz w:val="24"/>
        </w:rPr>
        <w:t>(3)</w:t>
      </w:r>
      <w:r>
        <w:rPr>
          <w:rFonts w:hint="eastAsia"/>
          <w:sz w:val="24"/>
        </w:rPr>
        <w:t>运用封装好的</w:t>
      </w:r>
      <w:r>
        <w:rPr>
          <w:rFonts w:hint="eastAsia"/>
          <w:sz w:val="24"/>
        </w:rPr>
        <w:t>split</w:t>
      </w:r>
      <w:r>
        <w:rPr>
          <w:rFonts w:hint="eastAsia"/>
          <w:sz w:val="24"/>
        </w:rPr>
        <w:t>函数分隔，下载网络书籍数据、随机数结合自己写的初始化数据函数创建其他数据，</w:t>
      </w:r>
      <w:r>
        <w:rPr>
          <w:rFonts w:hint="eastAsia"/>
          <w:sz w:val="24"/>
        </w:rPr>
        <w:t>record</w:t>
      </w:r>
      <w:r>
        <w:rPr>
          <w:rFonts w:hint="eastAsia"/>
          <w:sz w:val="24"/>
        </w:rPr>
        <w:t>类储存动态的记录，包含借阅和归还的时间以及当前的状态。</w:t>
      </w:r>
    </w:p>
    <w:p w14:paraId="1E0A3894" w14:textId="77777777" w:rsidR="00515A9C" w:rsidRDefault="00000000">
      <w:pPr>
        <w:rPr>
          <w:sz w:val="24"/>
        </w:rPr>
      </w:pPr>
      <w:r>
        <w:rPr>
          <w:rFonts w:hint="eastAsia"/>
          <w:sz w:val="24"/>
        </w:rPr>
        <w:t>(4)</w:t>
      </w:r>
      <w:r>
        <w:rPr>
          <w:rFonts w:hint="eastAsia"/>
          <w:sz w:val="24"/>
        </w:rPr>
        <w:t>修改特定行采用直接全部覆盖。</w:t>
      </w:r>
    </w:p>
    <w:p w14:paraId="0929544B" w14:textId="77777777" w:rsidR="00515A9C" w:rsidRDefault="00000000">
      <w:pPr>
        <w:rPr>
          <w:sz w:val="24"/>
        </w:rPr>
      </w:pPr>
      <w:r>
        <w:rPr>
          <w:rFonts w:hint="eastAsia"/>
          <w:sz w:val="24"/>
        </w:rPr>
        <w:t>(5)</w:t>
      </w:r>
      <w:r>
        <w:rPr>
          <w:rFonts w:hint="eastAsia"/>
          <w:sz w:val="24"/>
        </w:rPr>
        <w:t>采用的是对指针进行排序，再传递指针。</w:t>
      </w:r>
    </w:p>
    <w:p w14:paraId="11938283" w14:textId="77777777" w:rsidR="00515A9C" w:rsidRDefault="00000000">
      <w:pPr>
        <w:rPr>
          <w:sz w:val="24"/>
        </w:rPr>
      </w:pPr>
      <w:r>
        <w:rPr>
          <w:rFonts w:hint="eastAsia"/>
          <w:sz w:val="24"/>
        </w:rPr>
        <w:t>(6)</w:t>
      </w:r>
      <w:r>
        <w:rPr>
          <w:rFonts w:hint="eastAsia"/>
          <w:sz w:val="24"/>
        </w:rPr>
        <w:t>写代码的时候考虑到输入书名等可能含有空格，就使用了</w:t>
      </w:r>
      <w:proofErr w:type="spellStart"/>
      <w:r>
        <w:rPr>
          <w:rFonts w:hint="eastAsia"/>
          <w:sz w:val="24"/>
        </w:rPr>
        <w:t>getline+cin.ignore</w:t>
      </w:r>
      <w:proofErr w:type="spellEnd"/>
      <w:r>
        <w:rPr>
          <w:rFonts w:hint="eastAsia"/>
          <w:sz w:val="24"/>
        </w:rPr>
        <w:t>，然后导致了乱码，删除后正常；验收时添加了增加同种书籍数量的功能</w:t>
      </w:r>
    </w:p>
    <w:p w14:paraId="63029715" w14:textId="77777777" w:rsidR="00515A9C" w:rsidRDefault="00000000">
      <w:pPr>
        <w:rPr>
          <w:rFonts w:ascii="黑体" w:eastAsia="黑体" w:hAnsi="黑体" w:cs="黑体"/>
          <w:b/>
          <w:bCs/>
          <w:sz w:val="30"/>
          <w:szCs w:val="30"/>
        </w:rPr>
      </w:pPr>
      <w:r>
        <w:rPr>
          <w:rFonts w:ascii="黑体" w:eastAsia="黑体" w:hAnsi="黑体" w:cs="黑体" w:hint="eastAsia"/>
          <w:b/>
          <w:bCs/>
          <w:sz w:val="30"/>
          <w:szCs w:val="30"/>
        </w:rPr>
        <w:t>4.学习到的新知识</w:t>
      </w:r>
    </w:p>
    <w:p w14:paraId="756AE302" w14:textId="77777777" w:rsidR="00515A9C" w:rsidRDefault="00000000">
      <w:pPr>
        <w:ind w:firstLine="420"/>
        <w:rPr>
          <w:sz w:val="24"/>
        </w:rPr>
      </w:pPr>
      <w:r>
        <w:rPr>
          <w:rFonts w:hint="eastAsia"/>
          <w:sz w:val="24"/>
        </w:rPr>
        <w:t>类与对象除了继承和多态的知识基本都学习、熟悉运用了；熟悉了</w:t>
      </w:r>
      <w:r>
        <w:rPr>
          <w:rFonts w:hint="eastAsia"/>
          <w:sz w:val="24"/>
        </w:rPr>
        <w:t>STL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vector</w:t>
      </w:r>
      <w:r>
        <w:rPr>
          <w:rFonts w:hint="eastAsia"/>
          <w:sz w:val="24"/>
        </w:rPr>
        <w:t>相关操作和面向对象的结合，如</w:t>
      </w:r>
      <w:proofErr w:type="spellStart"/>
      <w:r>
        <w:rPr>
          <w:rFonts w:hint="eastAsia"/>
          <w:sz w:val="24"/>
        </w:rPr>
        <w:t>push_back</w:t>
      </w:r>
      <w:proofErr w:type="spellEnd"/>
      <w:r>
        <w:rPr>
          <w:rFonts w:hint="eastAsia"/>
          <w:sz w:val="24"/>
        </w:rPr>
        <w:t>会自动调用拷贝构造函数，</w:t>
      </w:r>
      <w:r>
        <w:rPr>
          <w:rFonts w:hint="eastAsia"/>
          <w:sz w:val="24"/>
        </w:rPr>
        <w:t>find</w:t>
      </w:r>
      <w:r>
        <w:rPr>
          <w:rFonts w:hint="eastAsia"/>
          <w:sz w:val="24"/>
        </w:rPr>
        <w:t>函数第三个参数需要重载运算符，迭代器和指针的关系和区别；分隔函数，获取时间函数的书写；读写文件；界面的设计和优化；问题的分解、提炼、整合等。</w:t>
      </w:r>
    </w:p>
    <w:sectPr w:rsidR="00515A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C6ED4229"/>
    <w:multiLevelType w:val="singleLevel"/>
    <w:tmpl w:val="C6ED4229"/>
    <w:lvl w:ilvl="0">
      <w:start w:val="1"/>
      <w:numFmt w:val="decimal"/>
      <w:lvlText w:val="(%1)"/>
      <w:lvlJc w:val="left"/>
      <w:pPr>
        <w:tabs>
          <w:tab w:val="left" w:pos="312"/>
        </w:tabs>
      </w:pPr>
      <w:rPr>
        <w:rFonts w:hint="default"/>
        <w:sz w:val="24"/>
        <w:szCs w:val="24"/>
      </w:r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D2579C5"/>
    <w:multiLevelType w:val="singleLevel"/>
    <w:tmpl w:val="1D2579C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1628510152">
    <w:abstractNumId w:val="3"/>
  </w:num>
  <w:num w:numId="2" w16cid:durableId="1361933063">
    <w:abstractNumId w:val="2"/>
  </w:num>
  <w:num w:numId="3" w16cid:durableId="1274900542">
    <w:abstractNumId w:val="1"/>
  </w:num>
  <w:num w:numId="4" w16cid:durableId="1758988028">
    <w:abstractNumId w:val="4"/>
  </w:num>
  <w:num w:numId="5" w16cid:durableId="14064905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mE4YWE2NWM2NjkyMzUxOGRkNDNkNjJlMmYxYjJlZDkifQ=="/>
  </w:docVars>
  <w:rsids>
    <w:rsidRoot w:val="00515A9C"/>
    <w:rsid w:val="00515A9C"/>
    <w:rsid w:val="007F049F"/>
    <w:rsid w:val="00ED5CEA"/>
    <w:rsid w:val="02D70AEB"/>
    <w:rsid w:val="181D3CBD"/>
    <w:rsid w:val="192955D3"/>
    <w:rsid w:val="23AF0324"/>
    <w:rsid w:val="24471220"/>
    <w:rsid w:val="297E73B3"/>
    <w:rsid w:val="2F5A6B82"/>
    <w:rsid w:val="4827620B"/>
    <w:rsid w:val="4F5771D2"/>
    <w:rsid w:val="743D2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A484730"/>
  <w15:docId w15:val="{A11E5AAF-23DC-40EE-A52C-C6BCA8432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eastAsia="宋体" w:hAnsi="Calibri" w:cs="宋体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1026</Words>
  <Characters>5849</Characters>
  <Application>Microsoft Office Word</Application>
  <DocSecurity>0</DocSecurity>
  <Lines>48</Lines>
  <Paragraphs>13</Paragraphs>
  <ScaleCrop>false</ScaleCrop>
  <Company/>
  <LinksUpToDate>false</LinksUpToDate>
  <CharactersWithSpaces>6862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showe</dc:creator>
  <cp:lastModifiedBy>雨 时</cp:lastModifiedBy>
  <cp:revision>3</cp:revision>
  <dcterms:created xsi:type="dcterms:W3CDTF">2023-12-19T03:01:00Z</dcterms:created>
  <dcterms:modified xsi:type="dcterms:W3CDTF">2024-06-25T10:36:00Z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1ECA3E7CDA084D8D906E06880B1CDB5A_13</vt:lpwstr>
  </property>
</Properties>
</file>